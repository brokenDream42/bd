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E88A3" w14:textId="77777777" w:rsidR="002231CD" w:rsidRPr="001E3901" w:rsidRDefault="002231CD" w:rsidP="002231CD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РОССИЙСКОЙ ФЕДЕРАЦИИ</w:t>
      </w:r>
    </w:p>
    <w:p w14:paraId="73BCD0C5" w14:textId="77777777" w:rsidR="002231CD" w:rsidRPr="00C81B7C" w:rsidRDefault="002231CD" w:rsidP="002231CD">
      <w:pPr>
        <w:pStyle w:val="a7"/>
        <w:spacing w:line="240" w:lineRule="auto"/>
        <w:jc w:val="center"/>
        <w:rPr>
          <w:b/>
        </w:rPr>
      </w:pPr>
      <w:bookmarkStart w:id="0" w:name="_Toc310499348"/>
      <w:r w:rsidRPr="00C81B7C">
        <w:rPr>
          <w:b/>
        </w:rPr>
        <w:t>Федеральное государственное бюджетное образовательное учреждение высшего профессионального образования</w:t>
      </w:r>
      <w:r w:rsidRPr="00C81B7C">
        <w:rPr>
          <w:b/>
        </w:rPr>
        <w:br/>
        <w:t xml:space="preserve"> «Кемеровский государственный университет»</w:t>
      </w:r>
      <w:bookmarkEnd w:id="0"/>
    </w:p>
    <w:p w14:paraId="2DA20390" w14:textId="77777777" w:rsidR="002231CD" w:rsidRPr="00C81B7C" w:rsidRDefault="002231CD" w:rsidP="002231CD">
      <w:pPr>
        <w:pStyle w:val="a7"/>
        <w:spacing w:line="240" w:lineRule="auto"/>
        <w:jc w:val="center"/>
        <w:rPr>
          <w:b/>
        </w:rPr>
      </w:pPr>
      <w:r w:rsidRPr="00C81B7C">
        <w:rPr>
          <w:b/>
        </w:rPr>
        <w:t>Математический факультет</w:t>
      </w:r>
    </w:p>
    <w:p w14:paraId="3B6F77AA" w14:textId="77777777" w:rsidR="002231CD" w:rsidRPr="00C81B7C" w:rsidRDefault="002231CD" w:rsidP="002231CD">
      <w:pPr>
        <w:pStyle w:val="a7"/>
        <w:spacing w:line="240" w:lineRule="auto"/>
        <w:jc w:val="center"/>
        <w:rPr>
          <w:b/>
        </w:rPr>
      </w:pPr>
    </w:p>
    <w:p w14:paraId="3E4E921E" w14:textId="77777777" w:rsidR="002231CD" w:rsidRPr="000813D0" w:rsidRDefault="002231CD" w:rsidP="002231CD">
      <w:pPr>
        <w:rPr>
          <w:sz w:val="28"/>
          <w:szCs w:val="28"/>
        </w:rPr>
      </w:pPr>
    </w:p>
    <w:p w14:paraId="67486F2C" w14:textId="77777777" w:rsidR="002231CD" w:rsidRPr="000813D0" w:rsidRDefault="002231CD" w:rsidP="002231CD">
      <w:pPr>
        <w:rPr>
          <w:sz w:val="28"/>
          <w:szCs w:val="28"/>
        </w:rPr>
      </w:pPr>
    </w:p>
    <w:p w14:paraId="60DDE8DD" w14:textId="6255EB65" w:rsidR="002231CD" w:rsidRPr="00BF62BF" w:rsidRDefault="002231CD" w:rsidP="002231CD">
      <w:pPr>
        <w:pStyle w:val="a7"/>
        <w:jc w:val="center"/>
        <w:rPr>
          <w:b/>
          <w:bCs/>
          <w:sz w:val="44"/>
        </w:rPr>
      </w:pPr>
      <w:r>
        <w:rPr>
          <w:b/>
          <w:bCs/>
          <w:sz w:val="44"/>
        </w:rPr>
        <w:t>ДОМАШНЯЯ РАБОТА №</w:t>
      </w:r>
      <w:r w:rsidR="00126C81">
        <w:rPr>
          <w:b/>
          <w:bCs/>
          <w:sz w:val="44"/>
        </w:rPr>
        <w:t>5</w:t>
      </w:r>
    </w:p>
    <w:p w14:paraId="3C3B461E" w14:textId="4FFA055A" w:rsidR="002231CD" w:rsidRPr="0059254D" w:rsidRDefault="002231CD" w:rsidP="002231CD">
      <w:pPr>
        <w:pStyle w:val="a7"/>
        <w:jc w:val="center"/>
        <w:rPr>
          <w:b/>
          <w:bCs/>
          <w:sz w:val="44"/>
        </w:rPr>
      </w:pPr>
      <w:r>
        <w:rPr>
          <w:b/>
          <w:bCs/>
          <w:sz w:val="44"/>
        </w:rPr>
        <w:t xml:space="preserve">ПО ДИСЦИПЛИНЕ </w:t>
      </w:r>
      <w:r w:rsidRPr="00C31225">
        <w:rPr>
          <w:b/>
          <w:bCs/>
          <w:sz w:val="44"/>
        </w:rPr>
        <w:t>“</w:t>
      </w:r>
      <w:r>
        <w:rPr>
          <w:b/>
          <w:bCs/>
          <w:sz w:val="44"/>
        </w:rPr>
        <w:t>Системы управления базами данных</w:t>
      </w:r>
      <w:r w:rsidRPr="00C31225">
        <w:rPr>
          <w:b/>
          <w:bCs/>
          <w:sz w:val="44"/>
        </w:rPr>
        <w:t>”</w:t>
      </w:r>
    </w:p>
    <w:p w14:paraId="2FA78C73" w14:textId="76697692" w:rsidR="002231CD" w:rsidRDefault="002231CD" w:rsidP="002231CD">
      <w:pPr>
        <w:pStyle w:val="a7"/>
        <w:jc w:val="center"/>
      </w:pPr>
    </w:p>
    <w:p w14:paraId="46F6B1E7" w14:textId="77777777" w:rsidR="002231CD" w:rsidRDefault="002231CD" w:rsidP="002231CD">
      <w:pPr>
        <w:pStyle w:val="a7"/>
        <w:jc w:val="center"/>
      </w:pPr>
    </w:p>
    <w:p w14:paraId="49C3D658" w14:textId="7AB46A93" w:rsidR="002231CD" w:rsidRDefault="002231CD" w:rsidP="002231CD">
      <w:pPr>
        <w:pStyle w:val="a7"/>
        <w:jc w:val="center"/>
      </w:pPr>
      <w:r>
        <w:t>студента 3</w:t>
      </w:r>
      <w:r w:rsidRPr="004A2A74">
        <w:t xml:space="preserve"> </w:t>
      </w:r>
      <w:r>
        <w:t>курса</w:t>
      </w:r>
    </w:p>
    <w:p w14:paraId="7902BB24" w14:textId="77777777" w:rsidR="002231CD" w:rsidRPr="00A438F4" w:rsidRDefault="002231CD" w:rsidP="002231CD">
      <w:pPr>
        <w:pStyle w:val="a7"/>
        <w:jc w:val="center"/>
        <w:rPr>
          <w:b/>
        </w:rPr>
      </w:pPr>
      <w:r>
        <w:rPr>
          <w:b/>
        </w:rPr>
        <w:t>Кузнецова Владимира Анатольевича</w:t>
      </w:r>
    </w:p>
    <w:p w14:paraId="78D257B9" w14:textId="77777777" w:rsidR="002231CD" w:rsidRPr="00C31225" w:rsidRDefault="002231CD" w:rsidP="002231CD">
      <w:pPr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</w:t>
      </w:r>
      <w:r w:rsidRPr="000813D0">
        <w:rPr>
          <w:sz w:val="28"/>
          <w:szCs w:val="28"/>
        </w:rPr>
        <w:t xml:space="preserve"> </w:t>
      </w:r>
      <w:r>
        <w:rPr>
          <w:sz w:val="28"/>
          <w:szCs w:val="28"/>
        </w:rPr>
        <w:t>10.05.01</w:t>
      </w:r>
      <w:r w:rsidRPr="00C3122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31225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Компьютерная безопасность</w:t>
      </w:r>
    </w:p>
    <w:p w14:paraId="387C59F4" w14:textId="77777777" w:rsidR="002231CD" w:rsidRPr="000813D0" w:rsidRDefault="002231CD" w:rsidP="002231CD">
      <w:pPr>
        <w:ind w:left="4253"/>
        <w:rPr>
          <w:sz w:val="28"/>
          <w:szCs w:val="28"/>
        </w:rPr>
      </w:pPr>
    </w:p>
    <w:p w14:paraId="1593C853" w14:textId="204E8072" w:rsidR="002231CD" w:rsidRDefault="002231CD" w:rsidP="002231CD">
      <w:pPr>
        <w:ind w:left="5040"/>
        <w:rPr>
          <w:sz w:val="28"/>
          <w:szCs w:val="28"/>
        </w:rPr>
      </w:pPr>
    </w:p>
    <w:p w14:paraId="7EA260CA" w14:textId="36681B3F" w:rsidR="002231CD" w:rsidRDefault="002231CD" w:rsidP="002231CD">
      <w:pPr>
        <w:ind w:left="5040"/>
        <w:rPr>
          <w:sz w:val="28"/>
          <w:szCs w:val="28"/>
        </w:rPr>
      </w:pPr>
    </w:p>
    <w:p w14:paraId="52EA0F16" w14:textId="77777777" w:rsidR="002231CD" w:rsidRDefault="002231CD" w:rsidP="002231CD">
      <w:pPr>
        <w:ind w:left="5040"/>
        <w:rPr>
          <w:sz w:val="28"/>
          <w:szCs w:val="28"/>
        </w:rPr>
      </w:pPr>
    </w:p>
    <w:p w14:paraId="6178D418" w14:textId="77777777" w:rsidR="002231CD" w:rsidRPr="000813D0" w:rsidRDefault="002231CD" w:rsidP="002231CD">
      <w:pPr>
        <w:ind w:left="5040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Pr="000813D0">
        <w:rPr>
          <w:sz w:val="28"/>
          <w:szCs w:val="28"/>
        </w:rPr>
        <w:t>:</w:t>
      </w:r>
    </w:p>
    <w:p w14:paraId="736D828B" w14:textId="77777777" w:rsidR="002231CD" w:rsidRPr="000813D0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к-т физ.-</w:t>
      </w:r>
      <w:proofErr w:type="spellStart"/>
      <w:proofErr w:type="gramStart"/>
      <w:r w:rsidRPr="000813D0">
        <w:rPr>
          <w:sz w:val="28"/>
          <w:szCs w:val="28"/>
        </w:rPr>
        <w:t>мат.наук</w:t>
      </w:r>
      <w:proofErr w:type="spellEnd"/>
      <w:proofErr w:type="gramEnd"/>
      <w:r w:rsidRPr="000813D0">
        <w:rPr>
          <w:sz w:val="28"/>
          <w:szCs w:val="28"/>
        </w:rPr>
        <w:t>, доцент</w:t>
      </w:r>
    </w:p>
    <w:p w14:paraId="4B3608EE" w14:textId="77777777" w:rsidR="002231CD" w:rsidRPr="000813D0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 xml:space="preserve">С.В. </w:t>
      </w:r>
      <w:proofErr w:type="spellStart"/>
      <w:r w:rsidRPr="000813D0">
        <w:rPr>
          <w:sz w:val="28"/>
          <w:szCs w:val="28"/>
        </w:rPr>
        <w:t>Стуколов</w:t>
      </w:r>
      <w:proofErr w:type="spellEnd"/>
    </w:p>
    <w:p w14:paraId="730164CE" w14:textId="77777777" w:rsidR="002231CD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_____________________</w:t>
      </w:r>
    </w:p>
    <w:p w14:paraId="17852494" w14:textId="77777777" w:rsidR="002231CD" w:rsidRDefault="002231CD" w:rsidP="002231CD">
      <w:pPr>
        <w:ind w:left="5040"/>
        <w:rPr>
          <w:sz w:val="28"/>
          <w:szCs w:val="28"/>
        </w:rPr>
      </w:pPr>
    </w:p>
    <w:p w14:paraId="69D9116A" w14:textId="77777777" w:rsidR="002231CD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Работа защищена:</w:t>
      </w:r>
    </w:p>
    <w:p w14:paraId="477DEC92" w14:textId="77777777" w:rsidR="002231CD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“___</w:t>
      </w:r>
      <w:proofErr w:type="gramStart"/>
      <w:r w:rsidRPr="000813D0">
        <w:rPr>
          <w:sz w:val="28"/>
          <w:szCs w:val="28"/>
        </w:rPr>
        <w:t>_”_</w:t>
      </w:r>
      <w:proofErr w:type="gramEnd"/>
      <w:r w:rsidRPr="000813D0">
        <w:rPr>
          <w:sz w:val="28"/>
          <w:szCs w:val="28"/>
        </w:rPr>
        <w:t>______________20</w:t>
      </w:r>
      <w:r>
        <w:rPr>
          <w:sz w:val="28"/>
          <w:szCs w:val="28"/>
        </w:rPr>
        <w:t>1_</w:t>
      </w:r>
      <w:r w:rsidRPr="000813D0">
        <w:rPr>
          <w:sz w:val="28"/>
          <w:szCs w:val="28"/>
        </w:rPr>
        <w:t>г.</w:t>
      </w:r>
    </w:p>
    <w:p w14:paraId="44E96771" w14:textId="77777777" w:rsidR="002231CD" w:rsidRDefault="002231CD" w:rsidP="002231CD">
      <w:pPr>
        <w:ind w:left="5040"/>
        <w:rPr>
          <w:sz w:val="28"/>
          <w:szCs w:val="28"/>
        </w:rPr>
      </w:pPr>
    </w:p>
    <w:p w14:paraId="4932420D" w14:textId="77777777" w:rsidR="002231CD" w:rsidRPr="000813D0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с оценкой _____________</w:t>
      </w:r>
    </w:p>
    <w:p w14:paraId="281CCB0F" w14:textId="77777777" w:rsidR="002231CD" w:rsidRPr="000813D0" w:rsidRDefault="002231CD" w:rsidP="002231CD">
      <w:pPr>
        <w:rPr>
          <w:sz w:val="28"/>
          <w:szCs w:val="28"/>
        </w:rPr>
      </w:pPr>
    </w:p>
    <w:p w14:paraId="73A6CC39" w14:textId="77777777" w:rsidR="002231CD" w:rsidRDefault="002231CD" w:rsidP="002231CD">
      <w:pPr>
        <w:spacing w:before="120"/>
        <w:jc w:val="center"/>
        <w:rPr>
          <w:sz w:val="28"/>
          <w:szCs w:val="28"/>
        </w:rPr>
      </w:pPr>
    </w:p>
    <w:p w14:paraId="60F59560" w14:textId="7110B9E2" w:rsidR="002231CD" w:rsidRDefault="002231CD" w:rsidP="002231CD">
      <w:pPr>
        <w:spacing w:before="120"/>
        <w:jc w:val="center"/>
        <w:rPr>
          <w:sz w:val="28"/>
          <w:szCs w:val="28"/>
          <w:lang w:val="en-US"/>
        </w:rPr>
      </w:pPr>
    </w:p>
    <w:p w14:paraId="279512C4" w14:textId="1CFDA586" w:rsidR="002231CD" w:rsidRDefault="002231CD" w:rsidP="002231CD">
      <w:pPr>
        <w:spacing w:before="120"/>
        <w:jc w:val="center"/>
        <w:rPr>
          <w:sz w:val="28"/>
          <w:szCs w:val="28"/>
          <w:lang w:val="en-US"/>
        </w:rPr>
      </w:pPr>
    </w:p>
    <w:p w14:paraId="5A2032EC" w14:textId="77777777" w:rsidR="002231CD" w:rsidRPr="002231CD" w:rsidRDefault="002231CD" w:rsidP="002231CD">
      <w:pPr>
        <w:spacing w:before="120"/>
        <w:jc w:val="center"/>
        <w:rPr>
          <w:sz w:val="28"/>
          <w:szCs w:val="28"/>
        </w:rPr>
      </w:pPr>
    </w:p>
    <w:p w14:paraId="487068A7" w14:textId="77777777" w:rsidR="002231CD" w:rsidRPr="002231CD" w:rsidRDefault="002231CD" w:rsidP="002231CD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t>Кемерово 20</w:t>
      </w:r>
      <w:r w:rsidRPr="002231CD">
        <w:rPr>
          <w:sz w:val="28"/>
          <w:szCs w:val="28"/>
        </w:rPr>
        <w:t>25</w:t>
      </w:r>
    </w:p>
    <w:p w14:paraId="1B6BB446" w14:textId="77777777" w:rsidR="002231CD" w:rsidRDefault="002231CD" w:rsidP="002231CD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СОДЕРЖАНИЕ</w:t>
      </w:r>
    </w:p>
    <w:p w14:paraId="097F82F9" w14:textId="0A603D0D" w:rsidR="002231CD" w:rsidRDefault="002231C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2162388" w:history="1">
        <w:r w:rsidRPr="00433E49">
          <w:rPr>
            <w:rStyle w:val="a3"/>
            <w:noProof/>
          </w:rPr>
          <w:t>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D04160" w14:textId="61F734AC" w:rsidR="002231CD" w:rsidRDefault="00770C4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22162389" w:history="1">
        <w:r w:rsidR="002231CD" w:rsidRPr="00433E49">
          <w:rPr>
            <w:rStyle w:val="a3"/>
            <w:noProof/>
            <w:lang w:val="en-US"/>
          </w:rPr>
          <w:t>2. SQL-</w:t>
        </w:r>
        <w:r w:rsidR="002231CD" w:rsidRPr="00433E49">
          <w:rPr>
            <w:rStyle w:val="a3"/>
            <w:noProof/>
          </w:rPr>
          <w:t>запрос</w:t>
        </w:r>
        <w:r w:rsidR="002231CD" w:rsidRPr="00433E49">
          <w:rPr>
            <w:rStyle w:val="a3"/>
            <w:noProof/>
            <w:lang w:val="en-US"/>
          </w:rPr>
          <w:t xml:space="preserve">, </w:t>
        </w:r>
        <w:r w:rsidR="002231CD" w:rsidRPr="00433E49">
          <w:rPr>
            <w:rStyle w:val="a3"/>
            <w:noProof/>
          </w:rPr>
          <w:t>реализующий</w:t>
        </w:r>
        <w:r w:rsidR="002231CD" w:rsidRPr="00433E49">
          <w:rPr>
            <w:rStyle w:val="a3"/>
            <w:noProof/>
            <w:lang w:val="en-US"/>
          </w:rPr>
          <w:t xml:space="preserve"> </w:t>
        </w:r>
        <w:r w:rsidR="002231CD" w:rsidRPr="00433E49">
          <w:rPr>
            <w:rStyle w:val="a3"/>
            <w:noProof/>
          </w:rPr>
          <w:t>задание</w:t>
        </w:r>
        <w:r w:rsidR="002231CD">
          <w:rPr>
            <w:noProof/>
            <w:webHidden/>
          </w:rPr>
          <w:tab/>
        </w:r>
        <w:r w:rsidR="002231CD">
          <w:rPr>
            <w:noProof/>
            <w:webHidden/>
          </w:rPr>
          <w:fldChar w:fldCharType="begin"/>
        </w:r>
        <w:r w:rsidR="002231CD">
          <w:rPr>
            <w:noProof/>
            <w:webHidden/>
          </w:rPr>
          <w:instrText xml:space="preserve"> PAGEREF _Toc222162389 \h </w:instrText>
        </w:r>
        <w:r w:rsidR="002231CD">
          <w:rPr>
            <w:noProof/>
            <w:webHidden/>
          </w:rPr>
        </w:r>
        <w:r w:rsidR="002231CD">
          <w:rPr>
            <w:noProof/>
            <w:webHidden/>
          </w:rPr>
          <w:fldChar w:fldCharType="separate"/>
        </w:r>
        <w:r w:rsidR="002231CD">
          <w:rPr>
            <w:noProof/>
            <w:webHidden/>
          </w:rPr>
          <w:t>2</w:t>
        </w:r>
        <w:r w:rsidR="002231CD">
          <w:rPr>
            <w:noProof/>
            <w:webHidden/>
          </w:rPr>
          <w:fldChar w:fldCharType="end"/>
        </w:r>
      </w:hyperlink>
    </w:p>
    <w:p w14:paraId="7F69058B" w14:textId="7390F605" w:rsidR="002231CD" w:rsidRDefault="00770C44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22162390" w:history="1">
        <w:r w:rsidR="002231CD" w:rsidRPr="00433E49">
          <w:rPr>
            <w:rStyle w:val="a3"/>
            <w:noProof/>
            <w:lang w:val="en-US"/>
          </w:rPr>
          <w:t xml:space="preserve">3. </w:t>
        </w:r>
        <w:r w:rsidR="002231CD" w:rsidRPr="00433E49">
          <w:rPr>
            <w:rStyle w:val="a3"/>
            <w:noProof/>
          </w:rPr>
          <w:t>Результат</w:t>
        </w:r>
        <w:r w:rsidR="002231CD" w:rsidRPr="00433E49">
          <w:rPr>
            <w:rStyle w:val="a3"/>
            <w:noProof/>
            <w:lang w:val="en-US"/>
          </w:rPr>
          <w:t xml:space="preserve"> </w:t>
        </w:r>
        <w:r w:rsidR="002231CD" w:rsidRPr="00433E49">
          <w:rPr>
            <w:rStyle w:val="a3"/>
            <w:noProof/>
          </w:rPr>
          <w:t>выполнения</w:t>
        </w:r>
        <w:r w:rsidR="002231CD" w:rsidRPr="00433E49">
          <w:rPr>
            <w:rStyle w:val="a3"/>
            <w:noProof/>
            <w:lang w:val="en-US"/>
          </w:rPr>
          <w:t xml:space="preserve"> SQL-</w:t>
        </w:r>
        <w:r w:rsidR="002231CD" w:rsidRPr="00433E49">
          <w:rPr>
            <w:rStyle w:val="a3"/>
            <w:noProof/>
          </w:rPr>
          <w:t>запроса</w:t>
        </w:r>
        <w:r w:rsidR="002231CD">
          <w:rPr>
            <w:noProof/>
            <w:webHidden/>
          </w:rPr>
          <w:tab/>
        </w:r>
        <w:r w:rsidR="002231CD">
          <w:rPr>
            <w:noProof/>
            <w:webHidden/>
          </w:rPr>
          <w:fldChar w:fldCharType="begin"/>
        </w:r>
        <w:r w:rsidR="002231CD">
          <w:rPr>
            <w:noProof/>
            <w:webHidden/>
          </w:rPr>
          <w:instrText xml:space="preserve"> PAGEREF _Toc222162390 \h </w:instrText>
        </w:r>
        <w:r w:rsidR="002231CD">
          <w:rPr>
            <w:noProof/>
            <w:webHidden/>
          </w:rPr>
        </w:r>
        <w:r w:rsidR="002231CD">
          <w:rPr>
            <w:noProof/>
            <w:webHidden/>
          </w:rPr>
          <w:fldChar w:fldCharType="separate"/>
        </w:r>
        <w:r w:rsidR="002231CD">
          <w:rPr>
            <w:noProof/>
            <w:webHidden/>
          </w:rPr>
          <w:t>2</w:t>
        </w:r>
        <w:r w:rsidR="002231CD">
          <w:rPr>
            <w:noProof/>
            <w:webHidden/>
          </w:rPr>
          <w:fldChar w:fldCharType="end"/>
        </w:r>
      </w:hyperlink>
    </w:p>
    <w:p w14:paraId="7183F530" w14:textId="7B06A77E" w:rsidR="002231CD" w:rsidRPr="00DC2D8D" w:rsidRDefault="002231CD" w:rsidP="002231CD">
      <w:pPr>
        <w:spacing w:before="120"/>
        <w:jc w:val="center"/>
      </w:pPr>
      <w:r>
        <w:fldChar w:fldCharType="end"/>
      </w:r>
    </w:p>
    <w:p w14:paraId="6E622AFF" w14:textId="77777777" w:rsidR="002231CD" w:rsidRPr="00C31225" w:rsidRDefault="002231CD" w:rsidP="002231CD">
      <w:pPr>
        <w:pStyle w:val="1"/>
        <w:spacing w:line="360" w:lineRule="auto"/>
        <w:rPr>
          <w:rFonts w:ascii="Times New Roman" w:hAnsi="Times New Roman"/>
        </w:rPr>
      </w:pPr>
      <w:bookmarkStart w:id="1" w:name="_Toc222162388"/>
      <w:r w:rsidRPr="00C31225">
        <w:rPr>
          <w:rFonts w:ascii="Times New Roman" w:hAnsi="Times New Roman"/>
        </w:rPr>
        <w:t>1. Постановка задачи</w:t>
      </w:r>
      <w:bookmarkEnd w:id="1"/>
    </w:p>
    <w:p w14:paraId="3D53887F" w14:textId="77777777" w:rsidR="00126C81" w:rsidRDefault="00126C81" w:rsidP="00126C81">
      <w:pPr>
        <w:pStyle w:val="a7"/>
        <w:widowControl w:val="0"/>
        <w:numPr>
          <w:ilvl w:val="0"/>
          <w:numId w:val="10"/>
        </w:numPr>
        <w:suppressAutoHyphens/>
        <w:spacing w:after="120" w:line="240" w:lineRule="auto"/>
        <w:jc w:val="left"/>
        <w:rPr>
          <w:sz w:val="24"/>
        </w:rPr>
      </w:pPr>
      <w:r>
        <w:t xml:space="preserve">Напишите триггер для таблицы </w:t>
      </w:r>
      <w:r>
        <w:rPr>
          <w:lang w:val="en-US"/>
        </w:rPr>
        <w:t>s</w:t>
      </w:r>
      <w:r>
        <w:t>_</w:t>
      </w:r>
      <w:r>
        <w:rPr>
          <w:lang w:val="en-US"/>
        </w:rPr>
        <w:t>item</w:t>
      </w:r>
      <w:r>
        <w:t>, позволяющий контролировать изменение цены товара.  Если новая цена отличается от старой более чем на 30%, выдаётся соответствующее сообщение и запрещается изменения данных. Реализовать используя исключения.</w:t>
      </w:r>
    </w:p>
    <w:p w14:paraId="48A84003" w14:textId="77777777" w:rsidR="00126C81" w:rsidRDefault="00126C81" w:rsidP="00126C81">
      <w:pPr>
        <w:pStyle w:val="a7"/>
        <w:widowControl w:val="0"/>
        <w:numPr>
          <w:ilvl w:val="0"/>
          <w:numId w:val="10"/>
        </w:numPr>
        <w:suppressAutoHyphens/>
        <w:spacing w:after="120" w:line="240" w:lineRule="auto"/>
        <w:jc w:val="left"/>
      </w:pPr>
      <w:r>
        <w:t xml:space="preserve">Для отслеживания действий с информацией о сотрудниках (добавление, изменение, удаление информации), создайте таблицу </w:t>
      </w:r>
      <w:r>
        <w:rPr>
          <w:lang w:val="en-US"/>
        </w:rPr>
        <w:t>s</w:t>
      </w:r>
      <w:r>
        <w:t>_</w:t>
      </w:r>
      <w:r>
        <w:rPr>
          <w:lang w:val="en-US"/>
        </w:rPr>
        <w:t>emp</w:t>
      </w:r>
      <w:r>
        <w:t>_</w:t>
      </w:r>
      <w:r>
        <w:rPr>
          <w:lang w:val="en-US"/>
        </w:rPr>
        <w:t>log</w:t>
      </w:r>
      <w:r>
        <w:t>, хранящую:</w:t>
      </w:r>
    </w:p>
    <w:p w14:paraId="79AC8D13" w14:textId="77777777" w:rsidR="00126C81" w:rsidRDefault="00126C81" w:rsidP="00126C81">
      <w:pPr>
        <w:pStyle w:val="a7"/>
        <w:widowControl w:val="0"/>
        <w:numPr>
          <w:ilvl w:val="0"/>
          <w:numId w:val="11"/>
        </w:numPr>
        <w:suppressAutoHyphens/>
        <w:spacing w:line="240" w:lineRule="auto"/>
        <w:jc w:val="left"/>
      </w:pPr>
      <w:r>
        <w:t>информацию о времени выполнения действия,</w:t>
      </w:r>
    </w:p>
    <w:p w14:paraId="6BAD17DF" w14:textId="77777777" w:rsidR="00126C81" w:rsidRDefault="00126C81" w:rsidP="00126C81">
      <w:pPr>
        <w:pStyle w:val="a7"/>
        <w:widowControl w:val="0"/>
        <w:numPr>
          <w:ilvl w:val="0"/>
          <w:numId w:val="11"/>
        </w:numPr>
        <w:suppressAutoHyphens/>
        <w:spacing w:line="240" w:lineRule="auto"/>
        <w:jc w:val="left"/>
      </w:pPr>
      <w:r>
        <w:t>информацию о типе действия,</w:t>
      </w:r>
    </w:p>
    <w:p w14:paraId="6A79BD85" w14:textId="77777777" w:rsidR="00126C81" w:rsidRDefault="00126C81" w:rsidP="00126C81">
      <w:pPr>
        <w:pStyle w:val="a7"/>
        <w:widowControl w:val="0"/>
        <w:numPr>
          <w:ilvl w:val="0"/>
          <w:numId w:val="11"/>
        </w:numPr>
        <w:suppressAutoHyphens/>
        <w:spacing w:line="240" w:lineRule="auto"/>
        <w:jc w:val="left"/>
      </w:pPr>
      <w:r>
        <w:t>данные до выполнения данного действия,</w:t>
      </w:r>
    </w:p>
    <w:p w14:paraId="5B688CBA" w14:textId="77777777" w:rsidR="00126C81" w:rsidRDefault="00126C81" w:rsidP="00126C81">
      <w:pPr>
        <w:pStyle w:val="a7"/>
        <w:widowControl w:val="0"/>
        <w:numPr>
          <w:ilvl w:val="0"/>
          <w:numId w:val="11"/>
        </w:numPr>
        <w:suppressAutoHyphens/>
        <w:spacing w:line="240" w:lineRule="auto"/>
        <w:jc w:val="left"/>
      </w:pPr>
      <w:r>
        <w:t xml:space="preserve">данные </w:t>
      </w:r>
      <w:proofErr w:type="gramStart"/>
      <w:r>
        <w:t>после  выполнения</w:t>
      </w:r>
      <w:proofErr w:type="gramEnd"/>
      <w:r>
        <w:t xml:space="preserve"> данного действия,</w:t>
      </w:r>
    </w:p>
    <w:p w14:paraId="54EBAD9C" w14:textId="77777777" w:rsidR="00126C81" w:rsidRDefault="00126C81" w:rsidP="00126C81">
      <w:pPr>
        <w:pStyle w:val="a7"/>
        <w:ind w:left="720"/>
        <w:jc w:val="left"/>
      </w:pPr>
      <w:r>
        <w:t xml:space="preserve">Напишите триггер, заносящий в </w:t>
      </w:r>
      <w:r>
        <w:rPr>
          <w:lang w:val="en-US"/>
        </w:rPr>
        <w:t>s</w:t>
      </w:r>
      <w:r>
        <w:t>_</w:t>
      </w:r>
      <w:r>
        <w:rPr>
          <w:lang w:val="en-US"/>
        </w:rPr>
        <w:t>emp</w:t>
      </w:r>
      <w:r>
        <w:t>_</w:t>
      </w:r>
      <w:r>
        <w:rPr>
          <w:lang w:val="en-US"/>
        </w:rPr>
        <w:t>log</w:t>
      </w:r>
      <w:r w:rsidRPr="00126C81">
        <w:t xml:space="preserve"> </w:t>
      </w:r>
      <w:r>
        <w:t>данные о действиях с информацией о сотрудниках. </w:t>
      </w:r>
    </w:p>
    <w:p w14:paraId="7070250B" w14:textId="77777777" w:rsidR="00126C81" w:rsidRDefault="00126C81" w:rsidP="00126C81">
      <w:pPr>
        <w:pStyle w:val="a7"/>
        <w:widowControl w:val="0"/>
        <w:numPr>
          <w:ilvl w:val="0"/>
          <w:numId w:val="10"/>
        </w:numPr>
        <w:suppressAutoHyphens/>
        <w:spacing w:line="240" w:lineRule="auto"/>
        <w:jc w:val="left"/>
      </w:pPr>
      <w:r>
        <w:t xml:space="preserve">Напишите триггер, позволяющий отслеживать статистические показатели, касающиеся продуктов. Т.е. для каждого существующего товара указывается количество заказчиков этого товара, количество заказанных единиц, суммарная стоимость заказа. Результаты будут храниться в таблице </w:t>
      </w:r>
      <w:proofErr w:type="spellStart"/>
      <w:r>
        <w:t>major_stats</w:t>
      </w:r>
      <w:proofErr w:type="spellEnd"/>
      <w:r>
        <w:t>. </w:t>
      </w:r>
    </w:p>
    <w:p w14:paraId="1949FC01" w14:textId="77777777" w:rsidR="00126C81" w:rsidRDefault="00126C81" w:rsidP="00126C81">
      <w:pPr>
        <w:pStyle w:val="a7"/>
        <w:widowControl w:val="0"/>
        <w:numPr>
          <w:ilvl w:val="0"/>
          <w:numId w:val="10"/>
        </w:numPr>
        <w:suppressAutoHyphens/>
        <w:spacing w:after="120" w:line="240" w:lineRule="auto"/>
        <w:jc w:val="left"/>
      </w:pPr>
      <w:r>
        <w:t>Создайте таблицу, в которую будут заноситься данные регистрации моментов создания объектов словаря данных:</w:t>
      </w:r>
    </w:p>
    <w:p w14:paraId="46556025" w14:textId="77777777" w:rsidR="00126C81" w:rsidRDefault="00126C81" w:rsidP="00126C81">
      <w:pPr>
        <w:pStyle w:val="a7"/>
        <w:ind w:firstLine="709"/>
        <w:jc w:val="left"/>
        <w:rPr>
          <w:lang w:val="en-US"/>
        </w:rPr>
      </w:pPr>
      <w:r>
        <w:t xml:space="preserve"> </w:t>
      </w:r>
      <w:r>
        <w:rPr>
          <w:lang w:val="en-US"/>
        </w:rPr>
        <w:t xml:space="preserve">CREATE </w:t>
      </w:r>
      <w:proofErr w:type="gramStart"/>
      <w:r>
        <w:rPr>
          <w:lang w:val="en-US"/>
        </w:rPr>
        <w:t xml:space="preserve">TABLE  </w:t>
      </w:r>
      <w:proofErr w:type="spellStart"/>
      <w:r>
        <w:rPr>
          <w:lang w:val="en-US"/>
        </w:rPr>
        <w:t>ddl</w:t>
      </w:r>
      <w:proofErr w:type="gramEnd"/>
      <w:r>
        <w:rPr>
          <w:lang w:val="en-US"/>
        </w:rPr>
        <w:t>_creations</w:t>
      </w:r>
      <w:proofErr w:type="spellEnd"/>
      <w:r>
        <w:rPr>
          <w:lang w:val="en-US"/>
        </w:rPr>
        <w:t xml:space="preserve"> (</w:t>
      </w:r>
    </w:p>
    <w:p w14:paraId="5456449B" w14:textId="77777777" w:rsidR="00126C81" w:rsidRDefault="00126C81" w:rsidP="00126C81">
      <w:pPr>
        <w:pStyle w:val="a7"/>
        <w:ind w:left="765"/>
        <w:jc w:val="left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>                 VARCHAR2(30),</w:t>
      </w:r>
    </w:p>
    <w:p w14:paraId="0C92CDFF" w14:textId="77777777" w:rsidR="00126C81" w:rsidRDefault="00126C81" w:rsidP="00126C81">
      <w:pPr>
        <w:pStyle w:val="a7"/>
        <w:ind w:left="765"/>
        <w:jc w:val="left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object_type</w:t>
      </w:r>
      <w:proofErr w:type="spellEnd"/>
      <w:r>
        <w:rPr>
          <w:lang w:val="en-US"/>
        </w:rPr>
        <w:t xml:space="preserve"> VARCHAR2(30),</w:t>
      </w:r>
    </w:p>
    <w:p w14:paraId="76F56163" w14:textId="77777777" w:rsidR="00126C81" w:rsidRDefault="00126C81" w:rsidP="00126C81">
      <w:pPr>
        <w:pStyle w:val="a7"/>
        <w:ind w:left="765"/>
        <w:jc w:val="left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object_name</w:t>
      </w:r>
      <w:proofErr w:type="spellEnd"/>
      <w:r>
        <w:rPr>
          <w:lang w:val="en-US"/>
        </w:rPr>
        <w:t xml:space="preserve">         VARCHAR2(30),</w:t>
      </w:r>
    </w:p>
    <w:p w14:paraId="3EA6042F" w14:textId="77777777" w:rsidR="00126C81" w:rsidRDefault="00126C81" w:rsidP="00126C81">
      <w:pPr>
        <w:pStyle w:val="a7"/>
        <w:ind w:left="765"/>
        <w:jc w:val="left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object_owner</w:t>
      </w:r>
      <w:proofErr w:type="spellEnd"/>
      <w:r>
        <w:rPr>
          <w:lang w:val="en-US"/>
        </w:rPr>
        <w:t>   VARCHAR2(30),</w:t>
      </w:r>
    </w:p>
    <w:p w14:paraId="01FB443D" w14:textId="77777777" w:rsidR="00126C81" w:rsidRDefault="00126C81" w:rsidP="00126C81">
      <w:pPr>
        <w:pStyle w:val="a7"/>
        <w:ind w:left="765"/>
        <w:jc w:val="left"/>
        <w:rPr>
          <w:lang w:val="en-US"/>
        </w:rPr>
      </w:pPr>
      <w:r>
        <w:rPr>
          <w:lang w:val="en-US"/>
        </w:rPr>
        <w:t>  creation date          DATE);</w:t>
      </w:r>
    </w:p>
    <w:p w14:paraId="1F757E60" w14:textId="77777777" w:rsidR="00126C81" w:rsidRDefault="00126C81" w:rsidP="00126C81">
      <w:pPr>
        <w:pStyle w:val="a7"/>
        <w:ind w:left="765"/>
        <w:jc w:val="left"/>
      </w:pPr>
      <w:r>
        <w:t>Создайте системный триггер для регистрации нужных сведений. </w:t>
      </w:r>
    </w:p>
    <w:p w14:paraId="797DF4C7" w14:textId="77777777" w:rsidR="00126C81" w:rsidRDefault="00126C81" w:rsidP="00126C81">
      <w:pPr>
        <w:pStyle w:val="a7"/>
        <w:widowControl w:val="0"/>
        <w:numPr>
          <w:ilvl w:val="0"/>
          <w:numId w:val="10"/>
        </w:numPr>
        <w:suppressAutoHyphens/>
        <w:spacing w:after="120" w:line="240" w:lineRule="auto"/>
        <w:jc w:val="left"/>
      </w:pPr>
      <w:r>
        <w:t>Создайте таблицу, в которую будут заноситься данные о регистрации ошибок компиляции и ошибок этапа выполнения:</w:t>
      </w:r>
    </w:p>
    <w:p w14:paraId="70246735" w14:textId="77777777" w:rsidR="00126C81" w:rsidRDefault="00126C81" w:rsidP="00126C81">
      <w:pPr>
        <w:pStyle w:val="a7"/>
        <w:spacing w:before="120"/>
        <w:ind w:left="765"/>
        <w:jc w:val="left"/>
        <w:rPr>
          <w:lang w:val="en-US"/>
        </w:rPr>
      </w:pPr>
      <w:r>
        <w:t xml:space="preserve">  </w:t>
      </w:r>
      <w:r>
        <w:rPr>
          <w:lang w:val="en-US"/>
        </w:rPr>
        <w:t xml:space="preserve">CREATE TABLE </w:t>
      </w:r>
      <w:proofErr w:type="spellStart"/>
      <w:r>
        <w:rPr>
          <w:lang w:val="en-US"/>
        </w:rPr>
        <w:t>error_</w:t>
      </w:r>
      <w:proofErr w:type="gramStart"/>
      <w:r>
        <w:rPr>
          <w:lang w:val="en-US"/>
        </w:rPr>
        <w:t>log</w:t>
      </w:r>
      <w:proofErr w:type="spellEnd"/>
      <w:r>
        <w:rPr>
          <w:lang w:val="en-US"/>
        </w:rPr>
        <w:t>(</w:t>
      </w:r>
      <w:proofErr w:type="gramEnd"/>
    </w:p>
    <w:p w14:paraId="3F985244" w14:textId="77777777" w:rsidR="00126C81" w:rsidRDefault="00126C81" w:rsidP="00126C81">
      <w:pPr>
        <w:pStyle w:val="a7"/>
        <w:ind w:left="765"/>
        <w:jc w:val="left"/>
        <w:rPr>
          <w:lang w:val="en-US"/>
        </w:rPr>
      </w:pPr>
      <w:r>
        <w:rPr>
          <w:lang w:val="en-US"/>
        </w:rPr>
        <w:lastRenderedPageBreak/>
        <w:t>  timestamp    DATE,</w:t>
      </w:r>
    </w:p>
    <w:p w14:paraId="5198D7D7" w14:textId="77777777" w:rsidR="00126C81" w:rsidRDefault="00126C81" w:rsidP="00126C81">
      <w:pPr>
        <w:pStyle w:val="a7"/>
        <w:ind w:left="765"/>
        <w:jc w:val="left"/>
        <w:rPr>
          <w:lang w:val="en-US"/>
        </w:rPr>
      </w:pPr>
      <w:r>
        <w:rPr>
          <w:lang w:val="en-US"/>
        </w:rPr>
        <w:t>  username     VARCHAR2(30),</w:t>
      </w:r>
    </w:p>
    <w:p w14:paraId="6F9D247A" w14:textId="77777777" w:rsidR="00126C81" w:rsidRDefault="00126C81" w:rsidP="00126C81">
      <w:pPr>
        <w:pStyle w:val="a7"/>
        <w:ind w:left="765"/>
        <w:jc w:val="left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instanse</w:t>
      </w:r>
      <w:proofErr w:type="spellEnd"/>
      <w:r>
        <w:rPr>
          <w:lang w:val="en-US"/>
        </w:rPr>
        <w:t>               NUMBER,</w:t>
      </w:r>
    </w:p>
    <w:p w14:paraId="7A8D4032" w14:textId="77777777" w:rsidR="00126C81" w:rsidRDefault="00126C81" w:rsidP="00126C81">
      <w:pPr>
        <w:pStyle w:val="a7"/>
        <w:ind w:left="765"/>
        <w:jc w:val="left"/>
        <w:rPr>
          <w:lang w:val="en-US"/>
        </w:rPr>
      </w:pPr>
      <w:r>
        <w:rPr>
          <w:lang w:val="en-US"/>
        </w:rPr>
        <w:t xml:space="preserve">  </w:t>
      </w:r>
      <w:proofErr w:type="spellStart"/>
      <w:r>
        <w:rPr>
          <w:lang w:val="en-US"/>
        </w:rPr>
        <w:t>database_name</w:t>
      </w:r>
      <w:proofErr w:type="spellEnd"/>
      <w:r>
        <w:rPr>
          <w:lang w:val="en-US"/>
        </w:rPr>
        <w:t>    VARCHAR2(50),</w:t>
      </w:r>
    </w:p>
    <w:p w14:paraId="17E4C350" w14:textId="77777777" w:rsidR="00126C81" w:rsidRDefault="00126C81" w:rsidP="00126C81">
      <w:pPr>
        <w:pStyle w:val="a7"/>
        <w:ind w:left="765"/>
        <w:jc w:val="left"/>
      </w:pPr>
      <w:r>
        <w:rPr>
          <w:lang w:val="en-US"/>
        </w:rPr>
        <w:t>  error</w:t>
      </w:r>
      <w:r>
        <w:t>_</w:t>
      </w:r>
      <w:r>
        <w:rPr>
          <w:lang w:val="en-US"/>
        </w:rPr>
        <w:t>stack</w:t>
      </w:r>
      <w:r w:rsidRPr="00126C81">
        <w:t xml:space="preserve"> </w:t>
      </w:r>
      <w:r>
        <w:rPr>
          <w:lang w:val="en-US"/>
        </w:rPr>
        <w:t>VARCHAR</w:t>
      </w:r>
      <w:r>
        <w:t>2(2000));</w:t>
      </w:r>
    </w:p>
    <w:p w14:paraId="3E25A55C" w14:textId="77777777" w:rsidR="00126C81" w:rsidRDefault="00126C81" w:rsidP="00126C81">
      <w:pPr>
        <w:pStyle w:val="a7"/>
        <w:ind w:left="765"/>
        <w:jc w:val="left"/>
      </w:pPr>
      <w:r>
        <w:t>Создайте системный триггер для регистрации нужных сведений.</w:t>
      </w:r>
    </w:p>
    <w:p w14:paraId="45459755" w14:textId="77777777" w:rsidR="00126C81" w:rsidRDefault="00126C81" w:rsidP="00126C81">
      <w:pPr>
        <w:pStyle w:val="a7"/>
        <w:ind w:left="765"/>
        <w:jc w:val="left"/>
      </w:pPr>
      <w:r>
        <w:t>Сгенерируйте несколько ошибок и посмотрите, правильно триггер регистрирует их. </w:t>
      </w:r>
    </w:p>
    <w:p w14:paraId="5A66E0C8" w14:textId="395CDB35" w:rsidR="00126C81" w:rsidRPr="00126C81" w:rsidRDefault="00126C81" w:rsidP="00126C81">
      <w:pPr>
        <w:pStyle w:val="1"/>
        <w:spacing w:line="360" w:lineRule="auto"/>
        <w:rPr>
          <w:rFonts w:ascii="Times New Roman" w:hAnsi="Times New Roman"/>
          <w:lang w:val="en-US"/>
        </w:rPr>
      </w:pPr>
      <w:r w:rsidRPr="00126C81">
        <w:rPr>
          <w:rFonts w:ascii="Times New Roman" w:hAnsi="Times New Roman"/>
          <w:lang w:val="en-US"/>
        </w:rPr>
        <w:t>2</w:t>
      </w:r>
      <w:r w:rsidRPr="00126C81">
        <w:rPr>
          <w:rFonts w:ascii="Times New Roman" w:hAnsi="Times New Roman"/>
          <w:lang w:val="en-US"/>
        </w:rPr>
        <w:t xml:space="preserve">. </w:t>
      </w:r>
      <w:r w:rsidRPr="009C625F">
        <w:rPr>
          <w:rFonts w:ascii="Times New Roman" w:hAnsi="Times New Roman"/>
          <w:lang w:val="en-US"/>
        </w:rPr>
        <w:t>SQL</w:t>
      </w:r>
      <w:r w:rsidRPr="00126C81">
        <w:rPr>
          <w:rFonts w:ascii="Times New Roman" w:hAnsi="Times New Roman"/>
          <w:lang w:val="en-US"/>
        </w:rPr>
        <w:t>-</w:t>
      </w:r>
      <w:r w:rsidRPr="00BF62BF">
        <w:rPr>
          <w:rFonts w:ascii="Times New Roman" w:hAnsi="Times New Roman"/>
        </w:rPr>
        <w:t>запрос</w:t>
      </w:r>
      <w:r w:rsidRPr="00126C81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реализующий</w:t>
      </w:r>
      <w:r w:rsidRPr="00126C81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задание</w:t>
      </w:r>
    </w:p>
    <w:p w14:paraId="5BD1D676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FF8F40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1)</w:t>
      </w:r>
    </w:p>
    <w:p w14:paraId="71BB6645" w14:textId="74AE3FC8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TRIGGER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trg_check_price</w:t>
      </w:r>
      <w:proofErr w:type="spellEnd"/>
    </w:p>
    <w:p w14:paraId="3D4F5921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BEFORE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OF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price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s_item</w:t>
      </w:r>
      <w:proofErr w:type="spellEnd"/>
    </w:p>
    <w:p w14:paraId="281B2EC4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EACH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ROW</w:t>
      </w:r>
    </w:p>
    <w:p w14:paraId="35DDDEA2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DECLARE</w:t>
      </w:r>
    </w:p>
    <w:p w14:paraId="1BB2C6FE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ex_price_limit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EXCEPTION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;  </w:t>
      </w:r>
    </w:p>
    <w:p w14:paraId="3488C575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126C81">
        <w:rPr>
          <w:rFonts w:ascii="Consolas" w:hAnsi="Consolas"/>
          <w:color w:val="FF8F40"/>
          <w:sz w:val="21"/>
          <w:szCs w:val="21"/>
        </w:rPr>
        <w:t>BEGIN</w:t>
      </w:r>
    </w:p>
    <w:p w14:paraId="7E0BE268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126C81">
        <w:rPr>
          <w:rFonts w:ascii="Consolas" w:hAnsi="Consolas"/>
          <w:color w:val="BFBDB6"/>
          <w:sz w:val="21"/>
          <w:szCs w:val="21"/>
        </w:rPr>
        <w:t xml:space="preserve">  </w:t>
      </w:r>
      <w:r w:rsidRPr="00126C81">
        <w:rPr>
          <w:rFonts w:ascii="Consolas" w:hAnsi="Consolas"/>
          <w:i/>
          <w:iCs/>
          <w:color w:val="5A6673"/>
          <w:sz w:val="21"/>
          <w:szCs w:val="21"/>
        </w:rPr>
        <w:t>-- Проверяем условие: изменение более 30%</w:t>
      </w:r>
    </w:p>
    <w:p w14:paraId="28F9A5DF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</w:rPr>
        <w:t xml:space="preserve">  </w:t>
      </w:r>
      <w:proofErr w:type="gramStart"/>
      <w:r w:rsidRPr="00126C81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:</w:t>
      </w:r>
      <w:proofErr w:type="spellStart"/>
      <w:proofErr w:type="gramEnd"/>
      <w:r w:rsidRPr="00126C81">
        <w:rPr>
          <w:rFonts w:ascii="Consolas" w:hAnsi="Consolas"/>
          <w:color w:val="FF8F40"/>
          <w:sz w:val="21"/>
          <w:szCs w:val="21"/>
          <w:lang w:val="en-US"/>
        </w:rPr>
        <w:t>OLD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.price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IS NOT NULL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AND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OLD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.price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&lt;&gt;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0C5D19AE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126C81">
        <w:rPr>
          <w:rFonts w:ascii="Consolas" w:hAnsi="Consolas"/>
          <w:color w:val="F07178"/>
          <w:sz w:val="21"/>
          <w:szCs w:val="21"/>
          <w:lang w:val="en-US"/>
        </w:rPr>
        <w:t>ABS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126C81">
        <w:rPr>
          <w:rFonts w:ascii="Consolas" w:hAnsi="Consolas"/>
          <w:color w:val="BFBDB6"/>
          <w:sz w:val="21"/>
          <w:szCs w:val="21"/>
          <w:lang w:val="en-US"/>
        </w:rPr>
        <w:t>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NEW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.price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-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OLD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.price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/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OLD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.price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&gt;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3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6AAEEE7E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    </w:t>
      </w:r>
      <w:r w:rsidRPr="00126C81">
        <w:rPr>
          <w:rFonts w:ascii="Consolas" w:hAnsi="Consolas"/>
          <w:color w:val="FF8F40"/>
          <w:sz w:val="21"/>
          <w:szCs w:val="21"/>
        </w:rPr>
        <w:t>RAISE</w:t>
      </w:r>
      <w:r w:rsidRPr="00126C81">
        <w:rPr>
          <w:rFonts w:ascii="Consolas" w:hAnsi="Consolas"/>
          <w:color w:val="BFBDB6"/>
          <w:sz w:val="21"/>
          <w:szCs w:val="21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</w:rPr>
        <w:t>ex_price_</w:t>
      </w:r>
      <w:proofErr w:type="gramStart"/>
      <w:r w:rsidRPr="00126C81">
        <w:rPr>
          <w:rFonts w:ascii="Consolas" w:hAnsi="Consolas"/>
          <w:color w:val="BFBDB6"/>
          <w:sz w:val="21"/>
          <w:szCs w:val="21"/>
        </w:rPr>
        <w:t>limit</w:t>
      </w:r>
      <w:proofErr w:type="spellEnd"/>
      <w:r w:rsidRPr="00126C81">
        <w:rPr>
          <w:rFonts w:ascii="Consolas" w:hAnsi="Consolas"/>
          <w:color w:val="BFBDB6"/>
          <w:sz w:val="21"/>
          <w:szCs w:val="21"/>
        </w:rPr>
        <w:t>;  </w:t>
      </w:r>
      <w:r w:rsidRPr="00126C81">
        <w:rPr>
          <w:rFonts w:ascii="Consolas" w:hAnsi="Consolas"/>
          <w:i/>
          <w:iCs/>
          <w:color w:val="5A6673"/>
          <w:sz w:val="21"/>
          <w:szCs w:val="21"/>
        </w:rPr>
        <w:t>--</w:t>
      </w:r>
      <w:proofErr w:type="gramEnd"/>
      <w:r w:rsidRPr="00126C81">
        <w:rPr>
          <w:rFonts w:ascii="Consolas" w:hAnsi="Consolas"/>
          <w:i/>
          <w:iCs/>
          <w:color w:val="5A6673"/>
          <w:sz w:val="21"/>
          <w:szCs w:val="21"/>
        </w:rPr>
        <w:t xml:space="preserve"> Вызываем исключение</w:t>
      </w:r>
    </w:p>
    <w:p w14:paraId="54004026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</w:rPr>
        <w:t xml:space="preserve">  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8A9CC9F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51BA8EF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612CA300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EXCEPTION</w:t>
      </w:r>
    </w:p>
    <w:p w14:paraId="08763076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ex_price_limit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392DE334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126C81">
        <w:rPr>
          <w:rFonts w:ascii="Consolas" w:hAnsi="Consolas"/>
          <w:i/>
          <w:iCs/>
          <w:color w:val="5A6673"/>
          <w:sz w:val="21"/>
          <w:szCs w:val="21"/>
        </w:rPr>
        <w:t>-- Блокируем операцию и выводим сообщение</w:t>
      </w:r>
    </w:p>
    <w:p w14:paraId="30720E8B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126C81">
        <w:rPr>
          <w:rFonts w:ascii="Consolas" w:hAnsi="Consolas"/>
          <w:color w:val="BFBDB6"/>
          <w:sz w:val="21"/>
          <w:szCs w:val="21"/>
        </w:rPr>
        <w:t xml:space="preserve">    </w:t>
      </w:r>
      <w:r w:rsidRPr="00126C81">
        <w:rPr>
          <w:rFonts w:ascii="Consolas" w:hAnsi="Consolas"/>
          <w:color w:val="FF8F40"/>
          <w:sz w:val="21"/>
          <w:szCs w:val="21"/>
        </w:rPr>
        <w:t>RAISE_APPLICATION_</w:t>
      </w:r>
      <w:proofErr w:type="gramStart"/>
      <w:r w:rsidRPr="00126C81">
        <w:rPr>
          <w:rFonts w:ascii="Consolas" w:hAnsi="Consolas"/>
          <w:color w:val="FF8F40"/>
          <w:sz w:val="21"/>
          <w:szCs w:val="21"/>
        </w:rPr>
        <w:t>ERROR</w:t>
      </w:r>
      <w:r w:rsidRPr="00126C81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126C81">
        <w:rPr>
          <w:rFonts w:ascii="Consolas" w:hAnsi="Consolas"/>
          <w:color w:val="F29668"/>
          <w:sz w:val="21"/>
          <w:szCs w:val="21"/>
        </w:rPr>
        <w:t>-</w:t>
      </w:r>
      <w:r w:rsidRPr="00126C81">
        <w:rPr>
          <w:rFonts w:ascii="Consolas" w:hAnsi="Consolas"/>
          <w:color w:val="D2A6FF"/>
          <w:sz w:val="21"/>
          <w:szCs w:val="21"/>
        </w:rPr>
        <w:t>20001</w:t>
      </w:r>
      <w:r w:rsidRPr="00126C81">
        <w:rPr>
          <w:rFonts w:ascii="Consolas" w:hAnsi="Consolas"/>
          <w:color w:val="BFBDB6"/>
          <w:sz w:val="21"/>
          <w:szCs w:val="21"/>
        </w:rPr>
        <w:t xml:space="preserve">, </w:t>
      </w:r>
    </w:p>
    <w:p w14:paraId="22A4BD5E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</w:rPr>
        <w:t xml:space="preserve">      </w:t>
      </w:r>
      <w:r w:rsidRPr="00126C81">
        <w:rPr>
          <w:rFonts w:ascii="Consolas" w:hAnsi="Consolas"/>
          <w:color w:val="AAD94C"/>
          <w:sz w:val="21"/>
          <w:szCs w:val="21"/>
        </w:rPr>
        <w:t>'Запрещено изменение цены более чем на 30%. Старая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07178"/>
          <w:sz w:val="21"/>
          <w:szCs w:val="21"/>
          <w:lang w:val="en-US"/>
        </w:rPr>
        <w:t>TO_</w:t>
      </w:r>
      <w:proofErr w:type="gramStart"/>
      <w:r w:rsidRPr="00126C81">
        <w:rPr>
          <w:rFonts w:ascii="Consolas" w:hAnsi="Consolas"/>
          <w:color w:val="F07178"/>
          <w:sz w:val="21"/>
          <w:szCs w:val="21"/>
          <w:lang w:val="en-US"/>
        </w:rPr>
        <w:t>CHAR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126C81">
        <w:rPr>
          <w:rFonts w:ascii="Consolas" w:hAnsi="Consolas"/>
          <w:color w:val="BFBDB6"/>
          <w:sz w:val="21"/>
          <w:szCs w:val="21"/>
          <w:lang w:val="en-US"/>
        </w:rPr>
        <w:t>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OLD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.price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250194F1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    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 xml:space="preserve">', </w:t>
      </w:r>
      <w:r w:rsidRPr="00126C81">
        <w:rPr>
          <w:rFonts w:ascii="Consolas" w:hAnsi="Consolas"/>
          <w:color w:val="AAD94C"/>
          <w:sz w:val="21"/>
          <w:szCs w:val="21"/>
        </w:rPr>
        <w:t>Новая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07178"/>
          <w:sz w:val="21"/>
          <w:szCs w:val="21"/>
          <w:lang w:val="en-US"/>
        </w:rPr>
        <w:t>TO_</w:t>
      </w:r>
      <w:proofErr w:type="gramStart"/>
      <w:r w:rsidRPr="00126C81">
        <w:rPr>
          <w:rFonts w:ascii="Consolas" w:hAnsi="Consolas"/>
          <w:color w:val="F07178"/>
          <w:sz w:val="21"/>
          <w:szCs w:val="21"/>
          <w:lang w:val="en-US"/>
        </w:rPr>
        <w:t>CHAR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126C81">
        <w:rPr>
          <w:rFonts w:ascii="Consolas" w:hAnsi="Consolas"/>
          <w:color w:val="BFBDB6"/>
          <w:sz w:val="21"/>
          <w:szCs w:val="21"/>
          <w:lang w:val="en-US"/>
        </w:rPr>
        <w:t>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NEW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.price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>));</w:t>
      </w:r>
    </w:p>
    <w:p w14:paraId="48BBBA91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126C81">
        <w:rPr>
          <w:rFonts w:ascii="Consolas" w:hAnsi="Consolas"/>
          <w:color w:val="FF8F40"/>
          <w:sz w:val="21"/>
          <w:szCs w:val="21"/>
        </w:rPr>
        <w:t>END</w:t>
      </w:r>
      <w:r w:rsidRPr="00126C81">
        <w:rPr>
          <w:rFonts w:ascii="Consolas" w:hAnsi="Consolas"/>
          <w:color w:val="BFBDB6"/>
          <w:sz w:val="21"/>
          <w:szCs w:val="21"/>
        </w:rPr>
        <w:t>;</w:t>
      </w:r>
    </w:p>
    <w:p w14:paraId="64F11E6C" w14:textId="1C1D61FC" w:rsid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F29668"/>
          <w:sz w:val="21"/>
          <w:szCs w:val="21"/>
        </w:rPr>
      </w:pPr>
      <w:r w:rsidRPr="00126C81">
        <w:rPr>
          <w:rFonts w:ascii="Consolas" w:hAnsi="Consolas"/>
          <w:color w:val="F29668"/>
          <w:sz w:val="21"/>
          <w:szCs w:val="21"/>
        </w:rPr>
        <w:t>/</w:t>
      </w:r>
    </w:p>
    <w:p w14:paraId="2E44B05A" w14:textId="1C2E4231" w:rsid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F29668"/>
          <w:sz w:val="21"/>
          <w:szCs w:val="21"/>
        </w:rPr>
      </w:pPr>
    </w:p>
    <w:p w14:paraId="35AE0EF1" w14:textId="26DB631B" w:rsid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F29668"/>
          <w:sz w:val="21"/>
          <w:szCs w:val="21"/>
          <w:lang w:val="en-US"/>
        </w:rPr>
      </w:pPr>
      <w:r>
        <w:rPr>
          <w:rFonts w:ascii="Consolas" w:hAnsi="Consolas"/>
          <w:color w:val="F29668"/>
          <w:sz w:val="21"/>
          <w:szCs w:val="21"/>
          <w:lang w:val="en-US"/>
        </w:rPr>
        <w:t>2)</w:t>
      </w:r>
    </w:p>
    <w:p w14:paraId="5C94A921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CREATE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TABLE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s_emp_log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</w:p>
    <w:p w14:paraId="4E294CB3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log_id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     </w:t>
      </w:r>
      <w:r w:rsidRPr="00126C81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GENERATED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DEFAULT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IDENTITY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PRIMARY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KEY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21705695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log_time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   </w:t>
      </w:r>
      <w:r w:rsidRPr="00126C81">
        <w:rPr>
          <w:rFonts w:ascii="Consolas" w:hAnsi="Consolas"/>
          <w:color w:val="39BAE6"/>
          <w:sz w:val="21"/>
          <w:szCs w:val="21"/>
          <w:lang w:val="en-US"/>
        </w:rPr>
        <w:t>TIMESTAMP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DEFAULT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07178"/>
          <w:sz w:val="21"/>
          <w:szCs w:val="21"/>
          <w:lang w:val="en-US"/>
        </w:rPr>
        <w:t>SYSTIMESTAMP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6DB646A7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action_type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10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CHECK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action_type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'INSERT'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,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'UPDATE'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,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'DELETE'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)),</w:t>
      </w:r>
    </w:p>
    <w:p w14:paraId="04C15B2C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126C81">
        <w:rPr>
          <w:rFonts w:ascii="Consolas" w:hAnsi="Consolas"/>
          <w:color w:val="BFBDB6"/>
          <w:sz w:val="21"/>
          <w:szCs w:val="21"/>
        </w:rPr>
        <w:t>emp_id</w:t>
      </w:r>
      <w:proofErr w:type="spellEnd"/>
      <w:r w:rsidRPr="00126C81">
        <w:rPr>
          <w:rFonts w:ascii="Consolas" w:hAnsi="Consolas"/>
          <w:color w:val="BFBDB6"/>
          <w:sz w:val="21"/>
          <w:szCs w:val="21"/>
        </w:rPr>
        <w:t xml:space="preserve">      </w:t>
      </w:r>
      <w:proofErr w:type="gramStart"/>
      <w:r w:rsidRPr="00126C81">
        <w:rPr>
          <w:rFonts w:ascii="Consolas" w:hAnsi="Consolas"/>
          <w:color w:val="39BAE6"/>
          <w:sz w:val="21"/>
          <w:szCs w:val="21"/>
        </w:rPr>
        <w:t>NUMBER</w:t>
      </w:r>
      <w:r w:rsidRPr="00126C81">
        <w:rPr>
          <w:rFonts w:ascii="Consolas" w:hAnsi="Consolas"/>
          <w:color w:val="BFBDB6"/>
          <w:sz w:val="21"/>
          <w:szCs w:val="21"/>
        </w:rPr>
        <w:t xml:space="preserve">,   </w:t>
      </w:r>
      <w:proofErr w:type="gramEnd"/>
      <w:r w:rsidRPr="00126C81">
        <w:rPr>
          <w:rFonts w:ascii="Consolas" w:hAnsi="Consolas"/>
          <w:color w:val="BFBDB6"/>
          <w:sz w:val="21"/>
          <w:szCs w:val="21"/>
        </w:rPr>
        <w:t>                       </w:t>
      </w:r>
      <w:r w:rsidRPr="00126C81">
        <w:rPr>
          <w:rFonts w:ascii="Consolas" w:hAnsi="Consolas"/>
          <w:i/>
          <w:iCs/>
          <w:color w:val="5A6673"/>
          <w:sz w:val="21"/>
          <w:szCs w:val="21"/>
        </w:rPr>
        <w:t>-- ID сотрудника, с которым работали</w:t>
      </w:r>
    </w:p>
    <w:p w14:paraId="08D36D0C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126C81">
        <w:rPr>
          <w:rFonts w:ascii="Consolas" w:hAnsi="Consolas"/>
          <w:color w:val="BFBDB6"/>
          <w:sz w:val="21"/>
          <w:szCs w:val="21"/>
        </w:rPr>
        <w:t xml:space="preserve">  </w:t>
      </w:r>
      <w:proofErr w:type="spellStart"/>
      <w:r w:rsidRPr="00126C81">
        <w:rPr>
          <w:rFonts w:ascii="Consolas" w:hAnsi="Consolas"/>
          <w:color w:val="BFBDB6"/>
          <w:sz w:val="21"/>
          <w:szCs w:val="21"/>
        </w:rPr>
        <w:t>data_before</w:t>
      </w:r>
      <w:proofErr w:type="spellEnd"/>
      <w:r w:rsidRPr="00126C81">
        <w:rPr>
          <w:rFonts w:ascii="Consolas" w:hAnsi="Consolas"/>
          <w:color w:val="BFBDB6"/>
          <w:sz w:val="21"/>
          <w:szCs w:val="21"/>
        </w:rPr>
        <w:t xml:space="preserve"> </w:t>
      </w:r>
      <w:r w:rsidRPr="00126C81">
        <w:rPr>
          <w:rFonts w:ascii="Consolas" w:hAnsi="Consolas"/>
          <w:color w:val="39BAE6"/>
          <w:sz w:val="21"/>
          <w:szCs w:val="21"/>
        </w:rPr>
        <w:t>VARCHAR2</w:t>
      </w:r>
      <w:r w:rsidRPr="00126C81">
        <w:rPr>
          <w:rFonts w:ascii="Consolas" w:hAnsi="Consolas"/>
          <w:color w:val="BFBDB6"/>
          <w:sz w:val="21"/>
          <w:szCs w:val="21"/>
        </w:rPr>
        <w:t>(</w:t>
      </w:r>
      <w:r w:rsidRPr="00126C81">
        <w:rPr>
          <w:rFonts w:ascii="Consolas" w:hAnsi="Consolas"/>
          <w:color w:val="D2A6FF"/>
          <w:sz w:val="21"/>
          <w:szCs w:val="21"/>
        </w:rPr>
        <w:t>4000</w:t>
      </w:r>
      <w:proofErr w:type="gramStart"/>
      <w:r w:rsidRPr="00126C81">
        <w:rPr>
          <w:rFonts w:ascii="Consolas" w:hAnsi="Consolas"/>
          <w:color w:val="BFBDB6"/>
          <w:sz w:val="21"/>
          <w:szCs w:val="21"/>
        </w:rPr>
        <w:t xml:space="preserve">),   </w:t>
      </w:r>
      <w:proofErr w:type="gramEnd"/>
      <w:r w:rsidRPr="00126C81">
        <w:rPr>
          <w:rFonts w:ascii="Consolas" w:hAnsi="Consolas"/>
          <w:color w:val="BFBDB6"/>
          <w:sz w:val="21"/>
          <w:szCs w:val="21"/>
        </w:rPr>
        <w:t>               </w:t>
      </w:r>
      <w:r w:rsidRPr="00126C81">
        <w:rPr>
          <w:rFonts w:ascii="Consolas" w:hAnsi="Consolas"/>
          <w:i/>
          <w:iCs/>
          <w:color w:val="5A6673"/>
          <w:sz w:val="21"/>
          <w:szCs w:val="21"/>
        </w:rPr>
        <w:t>-- Данные ДО изменения</w:t>
      </w:r>
    </w:p>
    <w:p w14:paraId="320B1278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126C81">
        <w:rPr>
          <w:rFonts w:ascii="Consolas" w:hAnsi="Consolas"/>
          <w:color w:val="BFBDB6"/>
          <w:sz w:val="21"/>
          <w:szCs w:val="21"/>
        </w:rPr>
        <w:t xml:space="preserve">  </w:t>
      </w:r>
      <w:proofErr w:type="spellStart"/>
      <w:r w:rsidRPr="00126C81">
        <w:rPr>
          <w:rFonts w:ascii="Consolas" w:hAnsi="Consolas"/>
          <w:color w:val="BFBDB6"/>
          <w:sz w:val="21"/>
          <w:szCs w:val="21"/>
        </w:rPr>
        <w:t>data_</w:t>
      </w:r>
      <w:proofErr w:type="gramStart"/>
      <w:r w:rsidRPr="00126C81">
        <w:rPr>
          <w:rFonts w:ascii="Consolas" w:hAnsi="Consolas"/>
          <w:color w:val="BFBDB6"/>
          <w:sz w:val="21"/>
          <w:szCs w:val="21"/>
        </w:rPr>
        <w:t>after</w:t>
      </w:r>
      <w:proofErr w:type="spellEnd"/>
      <w:r w:rsidRPr="00126C81">
        <w:rPr>
          <w:rFonts w:ascii="Consolas" w:hAnsi="Consolas"/>
          <w:color w:val="BFBDB6"/>
          <w:sz w:val="21"/>
          <w:szCs w:val="21"/>
        </w:rPr>
        <w:t xml:space="preserve">  </w:t>
      </w:r>
      <w:r w:rsidRPr="00126C81">
        <w:rPr>
          <w:rFonts w:ascii="Consolas" w:hAnsi="Consolas"/>
          <w:color w:val="39BAE6"/>
          <w:sz w:val="21"/>
          <w:szCs w:val="21"/>
        </w:rPr>
        <w:t>VARCHAR</w:t>
      </w:r>
      <w:proofErr w:type="gramEnd"/>
      <w:r w:rsidRPr="00126C81">
        <w:rPr>
          <w:rFonts w:ascii="Consolas" w:hAnsi="Consolas"/>
          <w:color w:val="39BAE6"/>
          <w:sz w:val="21"/>
          <w:szCs w:val="21"/>
        </w:rPr>
        <w:t>2</w:t>
      </w:r>
      <w:r w:rsidRPr="00126C81">
        <w:rPr>
          <w:rFonts w:ascii="Consolas" w:hAnsi="Consolas"/>
          <w:color w:val="BFBDB6"/>
          <w:sz w:val="21"/>
          <w:szCs w:val="21"/>
        </w:rPr>
        <w:t>(</w:t>
      </w:r>
      <w:r w:rsidRPr="00126C81">
        <w:rPr>
          <w:rFonts w:ascii="Consolas" w:hAnsi="Consolas"/>
          <w:color w:val="D2A6FF"/>
          <w:sz w:val="21"/>
          <w:szCs w:val="21"/>
        </w:rPr>
        <w:t>4000</w:t>
      </w:r>
      <w:r w:rsidRPr="00126C81">
        <w:rPr>
          <w:rFonts w:ascii="Consolas" w:hAnsi="Consolas"/>
          <w:color w:val="BFBDB6"/>
          <w:sz w:val="21"/>
          <w:szCs w:val="21"/>
        </w:rPr>
        <w:t xml:space="preserve">)                   </w:t>
      </w:r>
      <w:r w:rsidRPr="00126C81">
        <w:rPr>
          <w:rFonts w:ascii="Consolas" w:hAnsi="Consolas"/>
          <w:i/>
          <w:iCs/>
          <w:color w:val="5A6673"/>
          <w:sz w:val="21"/>
          <w:szCs w:val="21"/>
        </w:rPr>
        <w:t>-- Данные ПОСЛЕ изменения</w:t>
      </w:r>
    </w:p>
    <w:p w14:paraId="6DD04667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A29E230" w14:textId="77777777" w:rsidR="00126C81" w:rsidRPr="00126C81" w:rsidRDefault="00126C81" w:rsidP="00126C81">
      <w:pPr>
        <w:shd w:val="clear" w:color="auto" w:fill="0D1017"/>
        <w:spacing w:after="240"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63D7468B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TRIGGER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trg_emp_audit</w:t>
      </w:r>
      <w:proofErr w:type="spellEnd"/>
    </w:p>
    <w:p w14:paraId="54BA2D0B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AFTER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OR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OR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DELETE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</w:p>
    <w:p w14:paraId="055EE414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EACH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ROW</w:t>
      </w:r>
    </w:p>
    <w:p w14:paraId="24608804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DECLARE</w:t>
      </w:r>
    </w:p>
    <w:p w14:paraId="264ED680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v_before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4000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3987A632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126C81">
        <w:rPr>
          <w:rFonts w:ascii="Consolas" w:hAnsi="Consolas"/>
          <w:color w:val="BFBDB6"/>
          <w:sz w:val="21"/>
          <w:szCs w:val="21"/>
        </w:rPr>
        <w:t>v_</w:t>
      </w:r>
      <w:proofErr w:type="gramStart"/>
      <w:r w:rsidRPr="00126C81">
        <w:rPr>
          <w:rFonts w:ascii="Consolas" w:hAnsi="Consolas"/>
          <w:color w:val="BFBDB6"/>
          <w:sz w:val="21"/>
          <w:szCs w:val="21"/>
        </w:rPr>
        <w:t>after</w:t>
      </w:r>
      <w:proofErr w:type="spellEnd"/>
      <w:r w:rsidRPr="00126C81">
        <w:rPr>
          <w:rFonts w:ascii="Consolas" w:hAnsi="Consolas"/>
          <w:color w:val="BFBDB6"/>
          <w:sz w:val="21"/>
          <w:szCs w:val="21"/>
        </w:rPr>
        <w:t xml:space="preserve">  </w:t>
      </w:r>
      <w:r w:rsidRPr="00126C81">
        <w:rPr>
          <w:rFonts w:ascii="Consolas" w:hAnsi="Consolas"/>
          <w:color w:val="39BAE6"/>
          <w:sz w:val="21"/>
          <w:szCs w:val="21"/>
        </w:rPr>
        <w:t>VARCHAR</w:t>
      </w:r>
      <w:proofErr w:type="gramEnd"/>
      <w:r w:rsidRPr="00126C81">
        <w:rPr>
          <w:rFonts w:ascii="Consolas" w:hAnsi="Consolas"/>
          <w:color w:val="39BAE6"/>
          <w:sz w:val="21"/>
          <w:szCs w:val="21"/>
        </w:rPr>
        <w:t>2</w:t>
      </w:r>
      <w:r w:rsidRPr="00126C81">
        <w:rPr>
          <w:rFonts w:ascii="Consolas" w:hAnsi="Consolas"/>
          <w:color w:val="BFBDB6"/>
          <w:sz w:val="21"/>
          <w:szCs w:val="21"/>
        </w:rPr>
        <w:t>(</w:t>
      </w:r>
      <w:r w:rsidRPr="00126C81">
        <w:rPr>
          <w:rFonts w:ascii="Consolas" w:hAnsi="Consolas"/>
          <w:color w:val="D2A6FF"/>
          <w:sz w:val="21"/>
          <w:szCs w:val="21"/>
        </w:rPr>
        <w:t>4000</w:t>
      </w:r>
      <w:r w:rsidRPr="00126C81">
        <w:rPr>
          <w:rFonts w:ascii="Consolas" w:hAnsi="Consolas"/>
          <w:color w:val="BFBDB6"/>
          <w:sz w:val="21"/>
          <w:szCs w:val="21"/>
        </w:rPr>
        <w:t>);</w:t>
      </w:r>
    </w:p>
    <w:p w14:paraId="23FFA0C3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126C81">
        <w:rPr>
          <w:rFonts w:ascii="Consolas" w:hAnsi="Consolas"/>
          <w:color w:val="FF8F40"/>
          <w:sz w:val="21"/>
          <w:szCs w:val="21"/>
        </w:rPr>
        <w:t>BEGIN</w:t>
      </w:r>
    </w:p>
    <w:p w14:paraId="20C70F17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126C81">
        <w:rPr>
          <w:rFonts w:ascii="Consolas" w:hAnsi="Consolas"/>
          <w:color w:val="BFBDB6"/>
          <w:sz w:val="21"/>
          <w:szCs w:val="21"/>
        </w:rPr>
        <w:t xml:space="preserve">  </w:t>
      </w:r>
      <w:r w:rsidRPr="00126C81">
        <w:rPr>
          <w:rFonts w:ascii="Consolas" w:hAnsi="Consolas"/>
          <w:i/>
          <w:iCs/>
          <w:color w:val="5A6673"/>
          <w:sz w:val="21"/>
          <w:szCs w:val="21"/>
        </w:rPr>
        <w:t>-- Формируем данные "до" (кроме INSERT)</w:t>
      </w:r>
    </w:p>
    <w:p w14:paraId="0F9AAC51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</w:rPr>
        <w:t xml:space="preserve">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NOT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INSERTING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3BD1536D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126C81">
        <w:rPr>
          <w:rFonts w:ascii="Consolas" w:hAnsi="Consolas"/>
          <w:color w:val="BFBDB6"/>
          <w:sz w:val="21"/>
          <w:szCs w:val="21"/>
          <w:lang w:val="en-US"/>
        </w:rPr>
        <w:t>before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126C8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'ID='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: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OLD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.id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'|NAME='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OLD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.last_name</w:t>
      </w:r>
      <w:proofErr w:type="spellEnd"/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 '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OLD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.first_name</w:t>
      </w:r>
      <w:proofErr w:type="spellEnd"/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</w:p>
    <w:p w14:paraId="687A58AF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              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'|TITLE='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</w:t>
      </w:r>
      <w:proofErr w:type="gramStart"/>
      <w:r w:rsidRPr="00126C81">
        <w:rPr>
          <w:rFonts w:ascii="Consolas" w:hAnsi="Consolas"/>
          <w:color w:val="F29668"/>
          <w:sz w:val="21"/>
          <w:szCs w:val="21"/>
          <w:lang w:val="en-US"/>
        </w:rPr>
        <w:t>|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OLD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title</w:t>
      </w:r>
      <w:proofErr w:type="spellEnd"/>
      <w:proofErr w:type="gramEnd"/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'|DEPT='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OLD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.dept_id</w:t>
      </w:r>
      <w:proofErr w:type="spellEnd"/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</w:p>
    <w:p w14:paraId="38A9147B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              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'|SALARY='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F07178"/>
          <w:sz w:val="21"/>
          <w:szCs w:val="21"/>
          <w:lang w:val="en-US"/>
        </w:rPr>
        <w:t>NVL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126C81">
        <w:rPr>
          <w:rFonts w:ascii="Consolas" w:hAnsi="Consolas"/>
          <w:color w:val="F07178"/>
          <w:sz w:val="21"/>
          <w:szCs w:val="21"/>
          <w:lang w:val="en-US"/>
        </w:rPr>
        <w:t>TO_CHAR</w:t>
      </w:r>
      <w:proofErr w:type="gramStart"/>
      <w:r w:rsidRPr="00126C81">
        <w:rPr>
          <w:rFonts w:ascii="Consolas" w:hAnsi="Consolas"/>
          <w:color w:val="BFBDB6"/>
          <w:sz w:val="21"/>
          <w:szCs w:val="21"/>
          <w:lang w:val="en-US"/>
        </w:rPr>
        <w:t>(: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OLD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.salary</w:t>
      </w:r>
      <w:proofErr w:type="spellEnd"/>
      <w:proofErr w:type="gramEnd"/>
      <w:r w:rsidRPr="00126C81">
        <w:rPr>
          <w:rFonts w:ascii="Consolas" w:hAnsi="Consolas"/>
          <w:color w:val="BFBDB6"/>
          <w:sz w:val="21"/>
          <w:szCs w:val="21"/>
          <w:lang w:val="en-US"/>
        </w:rPr>
        <w:t>),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'NULL'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)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</w:p>
    <w:p w14:paraId="49838388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              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'|COMM='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F07178"/>
          <w:sz w:val="21"/>
          <w:szCs w:val="21"/>
          <w:lang w:val="en-US"/>
        </w:rPr>
        <w:t>NVL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126C81">
        <w:rPr>
          <w:rFonts w:ascii="Consolas" w:hAnsi="Consolas"/>
          <w:color w:val="F07178"/>
          <w:sz w:val="21"/>
          <w:szCs w:val="21"/>
          <w:lang w:val="en-US"/>
        </w:rPr>
        <w:t>TO_CHAR</w:t>
      </w:r>
      <w:proofErr w:type="gramStart"/>
      <w:r w:rsidRPr="00126C81">
        <w:rPr>
          <w:rFonts w:ascii="Consolas" w:hAnsi="Consolas"/>
          <w:color w:val="BFBDB6"/>
          <w:sz w:val="21"/>
          <w:szCs w:val="21"/>
          <w:lang w:val="en-US"/>
        </w:rPr>
        <w:t>(: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OLD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.commission</w:t>
      </w:r>
      <w:proofErr w:type="gramEnd"/>
      <w:r w:rsidRPr="00126C81">
        <w:rPr>
          <w:rFonts w:ascii="Consolas" w:hAnsi="Consolas"/>
          <w:color w:val="BFBDB6"/>
          <w:sz w:val="21"/>
          <w:szCs w:val="21"/>
          <w:lang w:val="en-US"/>
        </w:rPr>
        <w:t>_pct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>),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'NULL'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5559D1DF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126C81">
        <w:rPr>
          <w:rFonts w:ascii="Consolas" w:hAnsi="Consolas"/>
          <w:color w:val="FF8F40"/>
          <w:sz w:val="21"/>
          <w:szCs w:val="21"/>
        </w:rPr>
        <w:t>END IF</w:t>
      </w:r>
      <w:r w:rsidRPr="00126C81">
        <w:rPr>
          <w:rFonts w:ascii="Consolas" w:hAnsi="Consolas"/>
          <w:color w:val="BFBDB6"/>
          <w:sz w:val="21"/>
          <w:szCs w:val="21"/>
        </w:rPr>
        <w:t>;</w:t>
      </w:r>
    </w:p>
    <w:p w14:paraId="71D52D34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</w:p>
    <w:p w14:paraId="1A3411E3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126C81">
        <w:rPr>
          <w:rFonts w:ascii="Consolas" w:hAnsi="Consolas"/>
          <w:color w:val="BFBDB6"/>
          <w:sz w:val="21"/>
          <w:szCs w:val="21"/>
        </w:rPr>
        <w:t xml:space="preserve">  </w:t>
      </w:r>
      <w:r w:rsidRPr="00126C81">
        <w:rPr>
          <w:rFonts w:ascii="Consolas" w:hAnsi="Consolas"/>
          <w:i/>
          <w:iCs/>
          <w:color w:val="5A6673"/>
          <w:sz w:val="21"/>
          <w:szCs w:val="21"/>
        </w:rPr>
        <w:t>-- Формируем данные "после" (кроме DELETE)</w:t>
      </w:r>
    </w:p>
    <w:p w14:paraId="5A9EFDD1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</w:rPr>
        <w:t xml:space="preserve">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NOT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DELETING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207C184A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126C81">
        <w:rPr>
          <w:rFonts w:ascii="Consolas" w:hAnsi="Consolas"/>
          <w:color w:val="BFBDB6"/>
          <w:sz w:val="21"/>
          <w:szCs w:val="21"/>
          <w:lang w:val="en-US"/>
        </w:rPr>
        <w:t>after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126C8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'ID='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: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NEW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.id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'|NAME='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NEW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.last_name</w:t>
      </w:r>
      <w:proofErr w:type="spellEnd"/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 '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NEW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.first_name</w:t>
      </w:r>
      <w:proofErr w:type="spellEnd"/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</w:p>
    <w:p w14:paraId="53BC8ECC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>               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'|TITLE='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</w:t>
      </w:r>
      <w:proofErr w:type="gramStart"/>
      <w:r w:rsidRPr="00126C81">
        <w:rPr>
          <w:rFonts w:ascii="Consolas" w:hAnsi="Consolas"/>
          <w:color w:val="F29668"/>
          <w:sz w:val="21"/>
          <w:szCs w:val="21"/>
          <w:lang w:val="en-US"/>
        </w:rPr>
        <w:t>|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NEW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title</w:t>
      </w:r>
      <w:proofErr w:type="spellEnd"/>
      <w:proofErr w:type="gramEnd"/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'|DEPT='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NEW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.dept_id</w:t>
      </w:r>
      <w:proofErr w:type="spellEnd"/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</w:p>
    <w:p w14:paraId="03BEFFA1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>               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'|SALARY='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F07178"/>
          <w:sz w:val="21"/>
          <w:szCs w:val="21"/>
          <w:lang w:val="en-US"/>
        </w:rPr>
        <w:t>NVL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126C81">
        <w:rPr>
          <w:rFonts w:ascii="Consolas" w:hAnsi="Consolas"/>
          <w:color w:val="F07178"/>
          <w:sz w:val="21"/>
          <w:szCs w:val="21"/>
          <w:lang w:val="en-US"/>
        </w:rPr>
        <w:t>TO_CHAR</w:t>
      </w:r>
      <w:proofErr w:type="gramStart"/>
      <w:r w:rsidRPr="00126C81">
        <w:rPr>
          <w:rFonts w:ascii="Consolas" w:hAnsi="Consolas"/>
          <w:color w:val="BFBDB6"/>
          <w:sz w:val="21"/>
          <w:szCs w:val="21"/>
          <w:lang w:val="en-US"/>
        </w:rPr>
        <w:t>(: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NEW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.salary</w:t>
      </w:r>
      <w:proofErr w:type="spellEnd"/>
      <w:proofErr w:type="gramEnd"/>
      <w:r w:rsidRPr="00126C81">
        <w:rPr>
          <w:rFonts w:ascii="Consolas" w:hAnsi="Consolas"/>
          <w:color w:val="BFBDB6"/>
          <w:sz w:val="21"/>
          <w:szCs w:val="21"/>
          <w:lang w:val="en-US"/>
        </w:rPr>
        <w:t>),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'NULL'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)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</w:p>
    <w:p w14:paraId="51617CF5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>               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'|COMM='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126C81">
        <w:rPr>
          <w:rFonts w:ascii="Consolas" w:hAnsi="Consolas"/>
          <w:color w:val="F07178"/>
          <w:sz w:val="21"/>
          <w:szCs w:val="21"/>
          <w:lang w:val="en-US"/>
        </w:rPr>
        <w:t>NVL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126C81">
        <w:rPr>
          <w:rFonts w:ascii="Consolas" w:hAnsi="Consolas"/>
          <w:color w:val="F07178"/>
          <w:sz w:val="21"/>
          <w:szCs w:val="21"/>
          <w:lang w:val="en-US"/>
        </w:rPr>
        <w:t>TO_CHAR</w:t>
      </w:r>
      <w:proofErr w:type="gramStart"/>
      <w:r w:rsidRPr="00126C81">
        <w:rPr>
          <w:rFonts w:ascii="Consolas" w:hAnsi="Consolas"/>
          <w:color w:val="BFBDB6"/>
          <w:sz w:val="21"/>
          <w:szCs w:val="21"/>
          <w:lang w:val="en-US"/>
        </w:rPr>
        <w:t>(: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NEW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.commission</w:t>
      </w:r>
      <w:proofErr w:type="gramEnd"/>
      <w:r w:rsidRPr="00126C81">
        <w:rPr>
          <w:rFonts w:ascii="Consolas" w:hAnsi="Consolas"/>
          <w:color w:val="BFBDB6"/>
          <w:sz w:val="21"/>
          <w:szCs w:val="21"/>
          <w:lang w:val="en-US"/>
        </w:rPr>
        <w:t>_pct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>),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'NULL'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2403A90F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B796710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3B7396A5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126C81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126C81">
        <w:rPr>
          <w:rFonts w:ascii="Consolas" w:hAnsi="Consolas"/>
          <w:i/>
          <w:iCs/>
          <w:color w:val="5A6673"/>
          <w:sz w:val="21"/>
          <w:szCs w:val="21"/>
        </w:rPr>
        <w:t>Записываем</w:t>
      </w:r>
      <w:r w:rsidRPr="00126C81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i/>
          <w:iCs/>
          <w:color w:val="5A6673"/>
          <w:sz w:val="21"/>
          <w:szCs w:val="21"/>
        </w:rPr>
        <w:t>в</w:t>
      </w:r>
      <w:r w:rsidRPr="00126C81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i/>
          <w:iCs/>
          <w:color w:val="5A6673"/>
          <w:sz w:val="21"/>
          <w:szCs w:val="21"/>
        </w:rPr>
        <w:t>лог</w:t>
      </w:r>
    </w:p>
    <w:p w14:paraId="5C671CDE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INSERTING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7ACB642F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s_emp_log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action_type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emp_id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data_before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data_after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>)</w:t>
      </w:r>
    </w:p>
    <w:p w14:paraId="67CF62B9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VALUES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'INSERT'</w:t>
      </w:r>
      <w:proofErr w:type="gramStart"/>
      <w:r w:rsidRPr="00126C81">
        <w:rPr>
          <w:rFonts w:ascii="Consolas" w:hAnsi="Consolas"/>
          <w:color w:val="BFBDB6"/>
          <w:sz w:val="21"/>
          <w:szCs w:val="21"/>
          <w:lang w:val="en-US"/>
        </w:rPr>
        <w:t>, :</w:t>
      </w:r>
      <w:proofErr w:type="gramEnd"/>
      <w:r w:rsidRPr="00126C81">
        <w:rPr>
          <w:rFonts w:ascii="Consolas" w:hAnsi="Consolas"/>
          <w:color w:val="FF8F40"/>
          <w:sz w:val="21"/>
          <w:szCs w:val="21"/>
          <w:lang w:val="en-US"/>
        </w:rPr>
        <w:t>NEW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.id, 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NULL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v_after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1A0B3298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ELSIF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UPDATING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3AA0AD76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s_emp_log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action_type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emp_id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data_before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data_after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>)</w:t>
      </w:r>
    </w:p>
    <w:p w14:paraId="412B6334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VALUES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'UPDATE'</w:t>
      </w:r>
      <w:proofErr w:type="gramStart"/>
      <w:r w:rsidRPr="00126C81">
        <w:rPr>
          <w:rFonts w:ascii="Consolas" w:hAnsi="Consolas"/>
          <w:color w:val="BFBDB6"/>
          <w:sz w:val="21"/>
          <w:szCs w:val="21"/>
          <w:lang w:val="en-US"/>
        </w:rPr>
        <w:t>, :</w:t>
      </w:r>
      <w:proofErr w:type="gramEnd"/>
      <w:r w:rsidRPr="00126C81">
        <w:rPr>
          <w:rFonts w:ascii="Consolas" w:hAnsi="Consolas"/>
          <w:color w:val="FF8F40"/>
          <w:sz w:val="21"/>
          <w:szCs w:val="21"/>
          <w:lang w:val="en-US"/>
        </w:rPr>
        <w:t>NEW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.id,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v_before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v_after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3889ABD7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ELSIF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DELETING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14922ACE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s_emp_log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action_type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emp_id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data_before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data_after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>)</w:t>
      </w:r>
    </w:p>
    <w:p w14:paraId="4680D031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VALUES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'DELETE'</w:t>
      </w:r>
      <w:proofErr w:type="gramStart"/>
      <w:r w:rsidRPr="00126C81">
        <w:rPr>
          <w:rFonts w:ascii="Consolas" w:hAnsi="Consolas"/>
          <w:color w:val="BFBDB6"/>
          <w:sz w:val="21"/>
          <w:szCs w:val="21"/>
          <w:lang w:val="en-US"/>
        </w:rPr>
        <w:t>, :</w:t>
      </w:r>
      <w:proofErr w:type="gramEnd"/>
      <w:r w:rsidRPr="00126C81">
        <w:rPr>
          <w:rFonts w:ascii="Consolas" w:hAnsi="Consolas"/>
          <w:color w:val="FF8F40"/>
          <w:sz w:val="21"/>
          <w:szCs w:val="21"/>
          <w:lang w:val="en-US"/>
        </w:rPr>
        <w:t>OLD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.id,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v_before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NULL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56BFB9D9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4498FB4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51AA602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4A5F8EB7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4EF2E336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126C81">
        <w:rPr>
          <w:rFonts w:ascii="Consolas" w:hAnsi="Consolas"/>
          <w:i/>
          <w:iCs/>
          <w:color w:val="5A6673"/>
          <w:sz w:val="21"/>
          <w:szCs w:val="21"/>
        </w:rPr>
        <w:t>Тесты</w:t>
      </w:r>
      <w:r w:rsidRPr="00126C81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</w:p>
    <w:p w14:paraId="57037B90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(id,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last_name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first_name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FF8F40"/>
          <w:sz w:val="21"/>
          <w:szCs w:val="21"/>
          <w:lang w:val="en-US"/>
        </w:rPr>
        <w:t>userid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start_date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title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dept_id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salary,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commission_pct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>)</w:t>
      </w:r>
    </w:p>
    <w:p w14:paraId="3BA82133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VALUES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999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</w:t>
      </w:r>
      <w:proofErr w:type="spellStart"/>
      <w:r w:rsidRPr="00126C81">
        <w:rPr>
          <w:rFonts w:ascii="Consolas" w:hAnsi="Consolas"/>
          <w:color w:val="AAD94C"/>
          <w:sz w:val="21"/>
          <w:szCs w:val="21"/>
          <w:lang w:val="en-US"/>
        </w:rPr>
        <w:t>Testov</w:t>
      </w:r>
      <w:proofErr w:type="spellEnd"/>
      <w:r w:rsidRPr="00126C81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'Ivan'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</w:t>
      </w:r>
      <w:proofErr w:type="spellStart"/>
      <w:r w:rsidRPr="00126C81">
        <w:rPr>
          <w:rFonts w:ascii="Consolas" w:hAnsi="Consolas"/>
          <w:color w:val="AAD94C"/>
          <w:sz w:val="21"/>
          <w:szCs w:val="21"/>
          <w:lang w:val="en-US"/>
        </w:rPr>
        <w:t>itestov</w:t>
      </w:r>
      <w:proofErr w:type="spellEnd"/>
      <w:r w:rsidRPr="00126C81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126C81">
        <w:rPr>
          <w:rFonts w:ascii="Consolas" w:hAnsi="Consolas"/>
          <w:color w:val="F07178"/>
          <w:sz w:val="21"/>
          <w:szCs w:val="21"/>
          <w:lang w:val="en-US"/>
        </w:rPr>
        <w:t>SYSDATE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126C81">
        <w:rPr>
          <w:rFonts w:ascii="Consolas" w:hAnsi="Consolas"/>
          <w:color w:val="AAD94C"/>
          <w:sz w:val="21"/>
          <w:szCs w:val="21"/>
          <w:lang w:val="en-US"/>
        </w:rPr>
        <w:t>'Tester'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31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1500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10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3C0E6BDB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04C9198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647A304F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07178"/>
          <w:sz w:val="21"/>
          <w:szCs w:val="21"/>
          <w:lang w:val="en-US"/>
        </w:rPr>
        <w:t>SET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salary 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1800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id 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999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E9C3A77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126C81">
        <w:rPr>
          <w:rFonts w:ascii="Consolas" w:hAnsi="Consolas"/>
          <w:color w:val="FF8F40"/>
          <w:sz w:val="21"/>
          <w:szCs w:val="21"/>
        </w:rPr>
        <w:t>COMMIT</w:t>
      </w:r>
      <w:r w:rsidRPr="00126C81">
        <w:rPr>
          <w:rFonts w:ascii="Consolas" w:hAnsi="Consolas"/>
          <w:color w:val="BFBDB6"/>
          <w:sz w:val="21"/>
          <w:szCs w:val="21"/>
        </w:rPr>
        <w:t>;</w:t>
      </w:r>
    </w:p>
    <w:p w14:paraId="0A7BB310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</w:p>
    <w:p w14:paraId="46911965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DELETE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id </w:t>
      </w:r>
      <w:r w:rsidRPr="00126C81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999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7881474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A857B09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7DCDDA63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i/>
          <w:iCs/>
          <w:color w:val="5A6673"/>
          <w:sz w:val="21"/>
          <w:szCs w:val="21"/>
          <w:lang w:val="en-US"/>
        </w:rPr>
        <w:lastRenderedPageBreak/>
        <w:t xml:space="preserve">-- </w:t>
      </w:r>
      <w:r w:rsidRPr="00126C81">
        <w:rPr>
          <w:rFonts w:ascii="Consolas" w:hAnsi="Consolas"/>
          <w:i/>
          <w:iCs/>
          <w:color w:val="5A6673"/>
          <w:sz w:val="21"/>
          <w:szCs w:val="21"/>
        </w:rPr>
        <w:t>Проверка</w:t>
      </w:r>
      <w:r w:rsidRPr="00126C81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i/>
          <w:iCs/>
          <w:color w:val="5A6673"/>
          <w:sz w:val="21"/>
          <w:szCs w:val="21"/>
        </w:rPr>
        <w:t>лога</w:t>
      </w:r>
    </w:p>
    <w:p w14:paraId="5D400B2A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log_time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action_type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emp_id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</w:p>
    <w:p w14:paraId="7CF92631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>       </w:t>
      </w:r>
      <w:proofErr w:type="gramStart"/>
      <w:r w:rsidRPr="00126C81">
        <w:rPr>
          <w:rFonts w:ascii="Consolas" w:hAnsi="Consolas"/>
          <w:color w:val="F07178"/>
          <w:sz w:val="21"/>
          <w:szCs w:val="21"/>
          <w:lang w:val="en-US"/>
        </w:rPr>
        <w:t>SUBSTR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126C81">
        <w:rPr>
          <w:rFonts w:ascii="Consolas" w:hAnsi="Consolas"/>
          <w:color w:val="BFBDB6"/>
          <w:sz w:val="21"/>
          <w:szCs w:val="21"/>
          <w:lang w:val="en-US"/>
        </w:rPr>
        <w:t>data_before,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,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80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before_short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7D3B2121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BFBDB6"/>
          <w:sz w:val="21"/>
          <w:szCs w:val="21"/>
          <w:lang w:val="en-US"/>
        </w:rPr>
        <w:t>       </w:t>
      </w:r>
      <w:proofErr w:type="gramStart"/>
      <w:r w:rsidRPr="00126C81">
        <w:rPr>
          <w:rFonts w:ascii="Consolas" w:hAnsi="Consolas"/>
          <w:color w:val="F07178"/>
          <w:sz w:val="21"/>
          <w:szCs w:val="21"/>
          <w:lang w:val="en-US"/>
        </w:rPr>
        <w:t>SUBSTR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126C81">
        <w:rPr>
          <w:rFonts w:ascii="Consolas" w:hAnsi="Consolas"/>
          <w:color w:val="BFBDB6"/>
          <w:sz w:val="21"/>
          <w:szCs w:val="21"/>
          <w:lang w:val="en-US"/>
        </w:rPr>
        <w:t>data_after,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,</w:t>
      </w:r>
      <w:r w:rsidRPr="00126C81">
        <w:rPr>
          <w:rFonts w:ascii="Consolas" w:hAnsi="Consolas"/>
          <w:color w:val="D2A6FF"/>
          <w:sz w:val="21"/>
          <w:szCs w:val="21"/>
          <w:lang w:val="en-US"/>
        </w:rPr>
        <w:t>80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after_short</w:t>
      </w:r>
      <w:proofErr w:type="spellEnd"/>
    </w:p>
    <w:p w14:paraId="6072EE97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126C81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s_emp_log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ORDER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126C81">
        <w:rPr>
          <w:rFonts w:ascii="Consolas" w:hAnsi="Consolas"/>
          <w:color w:val="BFBDB6"/>
          <w:sz w:val="21"/>
          <w:szCs w:val="21"/>
          <w:lang w:val="en-US"/>
        </w:rPr>
        <w:t>log_time</w:t>
      </w:r>
      <w:proofErr w:type="spellEnd"/>
      <w:r w:rsidRPr="00126C81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126C81">
        <w:rPr>
          <w:rFonts w:ascii="Consolas" w:hAnsi="Consolas"/>
          <w:color w:val="F07178"/>
          <w:sz w:val="21"/>
          <w:szCs w:val="21"/>
          <w:lang w:val="en-US"/>
        </w:rPr>
        <w:t>DESC</w:t>
      </w:r>
      <w:r w:rsidRPr="00126C81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975B96E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F29668"/>
          <w:sz w:val="21"/>
          <w:szCs w:val="21"/>
          <w:lang w:val="en-US"/>
        </w:rPr>
      </w:pPr>
    </w:p>
    <w:p w14:paraId="33C85115" w14:textId="77777777" w:rsid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F29668"/>
          <w:sz w:val="21"/>
          <w:szCs w:val="21"/>
          <w:lang w:val="en-US"/>
        </w:rPr>
      </w:pPr>
    </w:p>
    <w:p w14:paraId="42F87501" w14:textId="39552213" w:rsid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F29668"/>
          <w:sz w:val="21"/>
          <w:szCs w:val="21"/>
          <w:lang w:val="en-US"/>
        </w:rPr>
      </w:pPr>
      <w:r>
        <w:rPr>
          <w:rFonts w:ascii="Consolas" w:hAnsi="Consolas"/>
          <w:color w:val="F29668"/>
          <w:sz w:val="21"/>
          <w:szCs w:val="21"/>
          <w:lang w:val="en-US"/>
        </w:rPr>
        <w:t>3)</w:t>
      </w:r>
    </w:p>
    <w:p w14:paraId="704AF14B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8546D">
        <w:rPr>
          <w:rFonts w:ascii="Consolas" w:hAnsi="Consolas"/>
          <w:i/>
          <w:iCs/>
          <w:color w:val="5A6673"/>
          <w:sz w:val="21"/>
          <w:szCs w:val="21"/>
        </w:rPr>
        <w:t xml:space="preserve">-- 3.   Напишите триггер, позволяющий отслеживать статистические показатели, касающиеся продуктов. </w:t>
      </w:r>
    </w:p>
    <w:p w14:paraId="0617AB6F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8546D">
        <w:rPr>
          <w:rFonts w:ascii="Consolas" w:hAnsi="Consolas"/>
          <w:i/>
          <w:iCs/>
          <w:color w:val="5A6673"/>
          <w:sz w:val="21"/>
          <w:szCs w:val="21"/>
        </w:rPr>
        <w:t xml:space="preserve">-- Т.е. для каждого существующего товара указывается количество заказчиков этого товара, количество заказанных единиц, суммарная стоимость заказа. </w:t>
      </w:r>
    </w:p>
    <w:p w14:paraId="55186510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8546D">
        <w:rPr>
          <w:rFonts w:ascii="Consolas" w:hAnsi="Consolas"/>
          <w:i/>
          <w:iCs/>
          <w:color w:val="5A6673"/>
          <w:sz w:val="21"/>
          <w:szCs w:val="21"/>
        </w:rPr>
        <w:t xml:space="preserve">-- Результаты будут храниться в таблице </w:t>
      </w:r>
      <w:proofErr w:type="spellStart"/>
      <w:r w:rsidRPr="0088546D">
        <w:rPr>
          <w:rFonts w:ascii="Consolas" w:hAnsi="Consolas"/>
          <w:i/>
          <w:iCs/>
          <w:color w:val="5A6673"/>
          <w:sz w:val="21"/>
          <w:szCs w:val="21"/>
        </w:rPr>
        <w:t>major_stats</w:t>
      </w:r>
      <w:proofErr w:type="spellEnd"/>
      <w:r w:rsidRPr="0088546D">
        <w:rPr>
          <w:rFonts w:ascii="Consolas" w:hAnsi="Consolas"/>
          <w:i/>
          <w:iCs/>
          <w:color w:val="5A6673"/>
          <w:sz w:val="21"/>
          <w:szCs w:val="21"/>
        </w:rPr>
        <w:t xml:space="preserve">. </w:t>
      </w:r>
    </w:p>
    <w:p w14:paraId="23EA094E" w14:textId="77777777" w:rsidR="0088546D" w:rsidRPr="0088546D" w:rsidRDefault="0088546D" w:rsidP="0088546D">
      <w:pPr>
        <w:shd w:val="clear" w:color="auto" w:fill="0D1017"/>
        <w:spacing w:after="240" w:line="285" w:lineRule="atLeast"/>
        <w:rPr>
          <w:rFonts w:ascii="Consolas" w:hAnsi="Consolas"/>
          <w:color w:val="BFBDB6"/>
          <w:sz w:val="21"/>
          <w:szCs w:val="21"/>
        </w:rPr>
      </w:pPr>
    </w:p>
    <w:p w14:paraId="6473BDCA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8546D">
        <w:rPr>
          <w:rFonts w:ascii="Consolas" w:hAnsi="Consolas"/>
          <w:i/>
          <w:iCs/>
          <w:color w:val="5A6673"/>
          <w:sz w:val="21"/>
          <w:szCs w:val="21"/>
        </w:rPr>
        <w:t>-- 1. Таблица статистики</w:t>
      </w:r>
    </w:p>
    <w:p w14:paraId="4744E106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8546D">
        <w:rPr>
          <w:rFonts w:ascii="Consolas" w:hAnsi="Consolas"/>
          <w:i/>
          <w:iCs/>
          <w:color w:val="5A6673"/>
          <w:sz w:val="21"/>
          <w:szCs w:val="21"/>
        </w:rPr>
        <w:t>-- Сброс сессии (на случай старых блокировок)</w:t>
      </w:r>
    </w:p>
    <w:p w14:paraId="38797993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739C070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6D985FD4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-- 1. </w:t>
      </w:r>
      <w:r w:rsidRPr="0088546D">
        <w:rPr>
          <w:rFonts w:ascii="Consolas" w:hAnsi="Consolas"/>
          <w:i/>
          <w:iCs/>
          <w:color w:val="5A6673"/>
          <w:sz w:val="21"/>
          <w:szCs w:val="21"/>
        </w:rPr>
        <w:t>Таблица</w:t>
      </w:r>
      <w:r w:rsidRPr="0088546D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i/>
          <w:iCs/>
          <w:color w:val="5A6673"/>
          <w:sz w:val="21"/>
          <w:szCs w:val="21"/>
        </w:rPr>
        <w:t>статистики</w:t>
      </w:r>
    </w:p>
    <w:p w14:paraId="09A12B60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CREATE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TABLE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major_stats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</w:p>
    <w:p w14:paraId="0709AFF6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product_id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    </w:t>
      </w:r>
      <w:r w:rsidRPr="0088546D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PRIMARY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KEY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19B018AE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customer_count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DEFAULT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13AF9A6A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units_</w:t>
      </w:r>
      <w:proofErr w:type="gramStart"/>
      <w:r w:rsidRPr="0088546D">
        <w:rPr>
          <w:rFonts w:ascii="Consolas" w:hAnsi="Consolas"/>
          <w:color w:val="BFBDB6"/>
          <w:sz w:val="21"/>
          <w:szCs w:val="21"/>
          <w:lang w:val="en-US"/>
        </w:rPr>
        <w:t>ordered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 </w:t>
      </w:r>
      <w:r w:rsidRPr="0088546D">
        <w:rPr>
          <w:rFonts w:ascii="Consolas" w:hAnsi="Consolas"/>
          <w:color w:val="39BAE6"/>
          <w:sz w:val="21"/>
          <w:szCs w:val="21"/>
          <w:lang w:val="en-US"/>
        </w:rPr>
        <w:t>NUMBER</w:t>
      </w:r>
      <w:proofErr w:type="gram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DEFAULT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52C387C2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total_value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   </w:t>
      </w:r>
      <w:r w:rsidRPr="0088546D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DEFAULT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323C009C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last_updated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  </w:t>
      </w:r>
      <w:r w:rsidRPr="0088546D">
        <w:rPr>
          <w:rFonts w:ascii="Consolas" w:hAnsi="Consolas"/>
          <w:color w:val="39BAE6"/>
          <w:sz w:val="21"/>
          <w:szCs w:val="21"/>
          <w:lang w:val="en-US"/>
        </w:rPr>
        <w:t>TIMESTAMP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DEFAULT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07178"/>
          <w:sz w:val="21"/>
          <w:szCs w:val="21"/>
          <w:lang w:val="en-US"/>
        </w:rPr>
        <w:t>SYSTIMESTAMP</w:t>
      </w:r>
    </w:p>
    <w:p w14:paraId="42F02010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110AD2EB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674A3153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-- 2. </w:t>
      </w:r>
      <w:r w:rsidRPr="0088546D">
        <w:rPr>
          <w:rFonts w:ascii="Consolas" w:hAnsi="Consolas"/>
          <w:i/>
          <w:iCs/>
          <w:color w:val="5A6673"/>
          <w:sz w:val="21"/>
          <w:szCs w:val="21"/>
        </w:rPr>
        <w:t>Триггер</w:t>
      </w:r>
      <w:r w:rsidRPr="0088546D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</w:p>
    <w:p w14:paraId="24532096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TRIGGER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trg_update_stats</w:t>
      </w:r>
      <w:proofErr w:type="spellEnd"/>
    </w:p>
    <w:p w14:paraId="2415CF65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AFTER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OR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OR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DELETE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s_item</w:t>
      </w:r>
      <w:proofErr w:type="spellEnd"/>
    </w:p>
    <w:p w14:paraId="73C2124E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77453883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DELETE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major_stats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595F54C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54F03A40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major_stats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product_id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customer_count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units_ordered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total_value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last_updated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>)</w:t>
      </w:r>
    </w:p>
    <w:p w14:paraId="1EF79AB2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1BF6524B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88546D">
        <w:rPr>
          <w:rFonts w:ascii="Consolas" w:hAnsi="Consolas"/>
          <w:color w:val="F07178"/>
          <w:sz w:val="21"/>
          <w:szCs w:val="21"/>
          <w:lang w:val="en-US"/>
        </w:rPr>
        <w:t>i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.product_id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53BFC07E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gramStart"/>
      <w:r w:rsidRPr="0088546D">
        <w:rPr>
          <w:rFonts w:ascii="Consolas" w:hAnsi="Consolas"/>
          <w:color w:val="F07178"/>
          <w:sz w:val="21"/>
          <w:szCs w:val="21"/>
          <w:lang w:val="en-US"/>
        </w:rPr>
        <w:t>COUNT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88546D">
        <w:rPr>
          <w:rFonts w:ascii="Consolas" w:hAnsi="Consolas"/>
          <w:color w:val="FF8F40"/>
          <w:sz w:val="21"/>
          <w:szCs w:val="21"/>
          <w:lang w:val="en-US"/>
        </w:rPr>
        <w:t>DISTINCT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o.customer_id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>),  </w:t>
      </w:r>
      <w:r w:rsidRPr="0088546D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88546D">
        <w:rPr>
          <w:rFonts w:ascii="Consolas" w:hAnsi="Consolas"/>
          <w:i/>
          <w:iCs/>
          <w:color w:val="5A6673"/>
          <w:sz w:val="21"/>
          <w:szCs w:val="21"/>
        </w:rPr>
        <w:t>уникальные</w:t>
      </w:r>
      <w:r w:rsidRPr="0088546D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i/>
          <w:iCs/>
          <w:color w:val="5A6673"/>
          <w:sz w:val="21"/>
          <w:szCs w:val="21"/>
        </w:rPr>
        <w:t>заказчики</w:t>
      </w:r>
    </w:p>
    <w:p w14:paraId="7E4872EB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88546D">
        <w:rPr>
          <w:rFonts w:ascii="Consolas" w:hAnsi="Consolas"/>
          <w:color w:val="F07178"/>
          <w:sz w:val="21"/>
          <w:szCs w:val="21"/>
          <w:lang w:val="en-US"/>
        </w:rPr>
        <w:t>SUM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proofErr w:type="gramStart"/>
      <w:r w:rsidRPr="0088546D">
        <w:rPr>
          <w:rFonts w:ascii="Consolas" w:hAnsi="Consolas"/>
          <w:color w:val="F07178"/>
          <w:sz w:val="21"/>
          <w:szCs w:val="21"/>
          <w:lang w:val="en-US"/>
        </w:rPr>
        <w:t>i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.quantity</w:t>
      </w:r>
      <w:proofErr w:type="spellEnd"/>
      <w:proofErr w:type="gramEnd"/>
      <w:r w:rsidRPr="0088546D">
        <w:rPr>
          <w:rFonts w:ascii="Consolas" w:hAnsi="Consolas"/>
          <w:color w:val="BFBDB6"/>
          <w:sz w:val="21"/>
          <w:szCs w:val="21"/>
          <w:lang w:val="en-US"/>
        </w:rPr>
        <w:t>),                </w:t>
      </w:r>
      <w:r w:rsidRPr="0088546D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88546D">
        <w:rPr>
          <w:rFonts w:ascii="Consolas" w:hAnsi="Consolas"/>
          <w:i/>
          <w:iCs/>
          <w:color w:val="5A6673"/>
          <w:sz w:val="21"/>
          <w:szCs w:val="21"/>
        </w:rPr>
        <w:t>всего</w:t>
      </w:r>
      <w:r w:rsidRPr="0088546D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i/>
          <w:iCs/>
          <w:color w:val="5A6673"/>
          <w:sz w:val="21"/>
          <w:szCs w:val="21"/>
        </w:rPr>
        <w:t>единиц</w:t>
      </w:r>
    </w:p>
    <w:p w14:paraId="3C6D96B6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gramStart"/>
      <w:r w:rsidRPr="0088546D">
        <w:rPr>
          <w:rFonts w:ascii="Consolas" w:hAnsi="Consolas"/>
          <w:color w:val="F07178"/>
          <w:sz w:val="21"/>
          <w:szCs w:val="21"/>
          <w:lang w:val="en-US"/>
        </w:rPr>
        <w:t>SUM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proofErr w:type="gramEnd"/>
      <w:r w:rsidRPr="0088546D">
        <w:rPr>
          <w:rFonts w:ascii="Consolas" w:hAnsi="Consolas"/>
          <w:color w:val="F07178"/>
          <w:sz w:val="21"/>
          <w:szCs w:val="21"/>
          <w:lang w:val="en-US"/>
        </w:rPr>
        <w:t>i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.quantity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F07178"/>
          <w:sz w:val="21"/>
          <w:szCs w:val="21"/>
          <w:lang w:val="en-US"/>
        </w:rPr>
        <w:t>i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.price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>),      </w:t>
      </w:r>
      <w:r w:rsidRPr="0088546D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88546D">
        <w:rPr>
          <w:rFonts w:ascii="Consolas" w:hAnsi="Consolas"/>
          <w:i/>
          <w:iCs/>
          <w:color w:val="5A6673"/>
          <w:sz w:val="21"/>
          <w:szCs w:val="21"/>
        </w:rPr>
        <w:t>общая</w:t>
      </w:r>
      <w:r w:rsidRPr="0088546D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i/>
          <w:iCs/>
          <w:color w:val="5A6673"/>
          <w:sz w:val="21"/>
          <w:szCs w:val="21"/>
        </w:rPr>
        <w:t>сумма</w:t>
      </w:r>
    </w:p>
    <w:p w14:paraId="533B88FA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88546D">
        <w:rPr>
          <w:rFonts w:ascii="Consolas" w:hAnsi="Consolas"/>
          <w:color w:val="F07178"/>
          <w:sz w:val="21"/>
          <w:szCs w:val="21"/>
          <w:lang w:val="en-US"/>
        </w:rPr>
        <w:t>SYSTIMESTAMP</w:t>
      </w:r>
    </w:p>
    <w:p w14:paraId="2E02B5E3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s_item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F07178"/>
          <w:sz w:val="21"/>
          <w:szCs w:val="21"/>
          <w:lang w:val="en-US"/>
        </w:rPr>
        <w:t>i</w:t>
      </w:r>
      <w:proofErr w:type="spellEnd"/>
    </w:p>
    <w:p w14:paraId="3908A1DA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JOIN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s_ord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o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F07178"/>
          <w:sz w:val="21"/>
          <w:szCs w:val="21"/>
          <w:lang w:val="en-US"/>
        </w:rPr>
        <w:t>i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.ord_id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o.id</w:t>
      </w:r>
    </w:p>
    <w:p w14:paraId="1B36009D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GROUP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proofErr w:type="gramStart"/>
      <w:r w:rsidRPr="0088546D">
        <w:rPr>
          <w:rFonts w:ascii="Consolas" w:hAnsi="Consolas"/>
          <w:color w:val="F07178"/>
          <w:sz w:val="21"/>
          <w:szCs w:val="21"/>
          <w:lang w:val="en-US"/>
        </w:rPr>
        <w:t>i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.product</w:t>
      </w:r>
      <w:proofErr w:type="gramEnd"/>
      <w:r w:rsidRPr="0088546D">
        <w:rPr>
          <w:rFonts w:ascii="Consolas" w:hAnsi="Consolas"/>
          <w:color w:val="BFBDB6"/>
          <w:sz w:val="21"/>
          <w:szCs w:val="21"/>
          <w:lang w:val="en-US"/>
        </w:rPr>
        <w:t>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1C24767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8546D">
        <w:rPr>
          <w:rFonts w:ascii="Consolas" w:hAnsi="Consolas"/>
          <w:color w:val="FF8F40"/>
          <w:sz w:val="21"/>
          <w:szCs w:val="21"/>
        </w:rPr>
        <w:t>END</w:t>
      </w:r>
      <w:r w:rsidRPr="0088546D">
        <w:rPr>
          <w:rFonts w:ascii="Consolas" w:hAnsi="Consolas"/>
          <w:color w:val="BFBDB6"/>
          <w:sz w:val="21"/>
          <w:szCs w:val="21"/>
        </w:rPr>
        <w:t>;</w:t>
      </w:r>
    </w:p>
    <w:p w14:paraId="1539EF05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8546D">
        <w:rPr>
          <w:rFonts w:ascii="Consolas" w:hAnsi="Consolas"/>
          <w:color w:val="F29668"/>
          <w:sz w:val="21"/>
          <w:szCs w:val="21"/>
        </w:rPr>
        <w:t>/</w:t>
      </w:r>
    </w:p>
    <w:p w14:paraId="6A9359EC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8546D">
        <w:rPr>
          <w:rFonts w:ascii="Consolas" w:hAnsi="Consolas"/>
          <w:color w:val="FF8F40"/>
          <w:sz w:val="21"/>
          <w:szCs w:val="21"/>
        </w:rPr>
        <w:t>COMMIT</w:t>
      </w:r>
      <w:r w:rsidRPr="0088546D">
        <w:rPr>
          <w:rFonts w:ascii="Consolas" w:hAnsi="Consolas"/>
          <w:color w:val="BFBDB6"/>
          <w:sz w:val="21"/>
          <w:szCs w:val="21"/>
        </w:rPr>
        <w:t>;  </w:t>
      </w:r>
    </w:p>
    <w:p w14:paraId="31EDB20A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</w:p>
    <w:p w14:paraId="06D3F46A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88546D">
        <w:rPr>
          <w:rFonts w:ascii="Consolas" w:hAnsi="Consolas"/>
          <w:i/>
          <w:iCs/>
          <w:color w:val="5A6673"/>
          <w:sz w:val="21"/>
          <w:szCs w:val="21"/>
        </w:rPr>
        <w:t xml:space="preserve">-- Тесты </w:t>
      </w:r>
    </w:p>
    <w:p w14:paraId="0C5444A0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lastRenderedPageBreak/>
        <w:t>INSERT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s_ord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(id,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customer_id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date_ordered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sales_rep_id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total,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payment_type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>)</w:t>
      </w:r>
    </w:p>
    <w:p w14:paraId="17D977DB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VALUES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999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201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88546D">
        <w:rPr>
          <w:rFonts w:ascii="Consolas" w:hAnsi="Consolas"/>
          <w:color w:val="F07178"/>
          <w:sz w:val="21"/>
          <w:szCs w:val="21"/>
          <w:lang w:val="en-US"/>
        </w:rPr>
        <w:t>SYSDATE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11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900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88546D">
        <w:rPr>
          <w:rFonts w:ascii="Consolas" w:hAnsi="Consolas"/>
          <w:color w:val="AAD94C"/>
          <w:sz w:val="21"/>
          <w:szCs w:val="21"/>
          <w:lang w:val="en-US"/>
        </w:rPr>
        <w:t>'CREDIT'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0CD7DC36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5027BA50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s_item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ord_id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item_id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product_id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price, quantity,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quantity_shipped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>)</w:t>
      </w:r>
    </w:p>
    <w:p w14:paraId="1F237FD5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VALUES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999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20106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9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100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100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2FEBD004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49807CB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576F9E28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product_id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customer_count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units_ordered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total_value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70135333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major_stats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product_id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20106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06BB03B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2E54A612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88546D">
        <w:rPr>
          <w:rFonts w:ascii="Consolas" w:hAnsi="Consolas"/>
          <w:i/>
          <w:iCs/>
          <w:color w:val="5A6673"/>
          <w:sz w:val="21"/>
          <w:szCs w:val="21"/>
        </w:rPr>
        <w:t>Изменение</w:t>
      </w:r>
      <w:r w:rsidRPr="0088546D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i/>
          <w:iCs/>
          <w:color w:val="5A6673"/>
          <w:sz w:val="21"/>
          <w:szCs w:val="21"/>
        </w:rPr>
        <w:t>количества</w:t>
      </w:r>
    </w:p>
    <w:p w14:paraId="0073C3D4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s_item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07178"/>
          <w:sz w:val="21"/>
          <w:szCs w:val="21"/>
          <w:lang w:val="en-US"/>
        </w:rPr>
        <w:t>SET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quantity </w:t>
      </w:r>
      <w:r w:rsidRPr="0088546D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150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ord_id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999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AND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item_id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42C53D6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3991EF2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04450601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product_id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units_ordered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total_value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670410E7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major_stats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product_id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20106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2096522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5D797C74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88546D">
        <w:rPr>
          <w:rFonts w:ascii="Consolas" w:hAnsi="Consolas"/>
          <w:i/>
          <w:iCs/>
          <w:color w:val="5A6673"/>
          <w:sz w:val="21"/>
          <w:szCs w:val="21"/>
        </w:rPr>
        <w:t>Удаление</w:t>
      </w:r>
      <w:r w:rsidRPr="0088546D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i/>
          <w:iCs/>
          <w:color w:val="5A6673"/>
          <w:sz w:val="21"/>
          <w:szCs w:val="21"/>
        </w:rPr>
        <w:t>теста</w:t>
      </w:r>
    </w:p>
    <w:p w14:paraId="18A84356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DELETE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s_item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ord_id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999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AND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item_id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A2C01E1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DELETE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s_ord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id </w:t>
      </w:r>
      <w:r w:rsidRPr="0088546D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999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550BABA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5184EEF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6098E6BD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product_id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units_ordered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total_value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64D8B82D" w14:textId="77777777" w:rsidR="0088546D" w:rsidRPr="0088546D" w:rsidRDefault="0088546D" w:rsidP="0088546D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88546D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major_stats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88546D">
        <w:rPr>
          <w:rFonts w:ascii="Consolas" w:hAnsi="Consolas"/>
          <w:color w:val="BFBDB6"/>
          <w:sz w:val="21"/>
          <w:szCs w:val="21"/>
          <w:lang w:val="en-US"/>
        </w:rPr>
        <w:t>product_id</w:t>
      </w:r>
      <w:proofErr w:type="spellEnd"/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88546D">
        <w:rPr>
          <w:rFonts w:ascii="Consolas" w:hAnsi="Consolas"/>
          <w:color w:val="D2A6FF"/>
          <w:sz w:val="21"/>
          <w:szCs w:val="21"/>
          <w:lang w:val="en-US"/>
        </w:rPr>
        <w:t>20106</w:t>
      </w:r>
      <w:r w:rsidRPr="0088546D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208F8AA" w14:textId="77777777" w:rsidR="0088546D" w:rsidRDefault="0088546D" w:rsidP="00126C81">
      <w:pPr>
        <w:shd w:val="clear" w:color="auto" w:fill="0D1017"/>
        <w:spacing w:line="285" w:lineRule="atLeast"/>
        <w:rPr>
          <w:rFonts w:ascii="Consolas" w:hAnsi="Consolas"/>
          <w:color w:val="F29668"/>
          <w:sz w:val="21"/>
          <w:szCs w:val="21"/>
          <w:lang w:val="en-US"/>
        </w:rPr>
      </w:pPr>
    </w:p>
    <w:p w14:paraId="79FB3BF8" w14:textId="77777777" w:rsid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F29668"/>
          <w:sz w:val="21"/>
          <w:szCs w:val="21"/>
          <w:lang w:val="en-US"/>
        </w:rPr>
      </w:pPr>
    </w:p>
    <w:p w14:paraId="310D248B" w14:textId="6E601F13" w:rsid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F29668"/>
          <w:sz w:val="21"/>
          <w:szCs w:val="21"/>
          <w:lang w:val="en-US"/>
        </w:rPr>
      </w:pPr>
      <w:r>
        <w:rPr>
          <w:rFonts w:ascii="Consolas" w:hAnsi="Consolas"/>
          <w:color w:val="F29668"/>
          <w:sz w:val="21"/>
          <w:szCs w:val="21"/>
          <w:lang w:val="en-US"/>
        </w:rPr>
        <w:t>4)</w:t>
      </w:r>
    </w:p>
    <w:p w14:paraId="7DC5970D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</w:rPr>
        <w:t>-- 4. Создайте таблицу, в которую будут заноситься данные регистрации моментов создания объектов словаря данных:</w:t>
      </w:r>
    </w:p>
    <w:p w14:paraId="2040D5DF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proofErr w:type="gramStart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--  CREATE</w:t>
      </w:r>
      <w:proofErr w:type="gramEnd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TABLE  </w:t>
      </w:r>
      <w:proofErr w:type="spellStart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ddl_creations</w:t>
      </w:r>
      <w:proofErr w:type="spellEnd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(</w:t>
      </w:r>
    </w:p>
    <w:p w14:paraId="72598122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  </w:t>
      </w:r>
      <w:proofErr w:type="spellStart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user_id</w:t>
      </w:r>
      <w:proofErr w:type="spellEnd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                VARCHAR2(30),</w:t>
      </w:r>
    </w:p>
    <w:p w14:paraId="6EBBED3C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  </w:t>
      </w:r>
      <w:proofErr w:type="spellStart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object_type</w:t>
      </w:r>
      <w:proofErr w:type="spellEnd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VARCHAR2(30),</w:t>
      </w:r>
    </w:p>
    <w:p w14:paraId="3A89089D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  </w:t>
      </w:r>
      <w:proofErr w:type="spellStart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object_name</w:t>
      </w:r>
      <w:proofErr w:type="spellEnd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        VARCHAR2(30),</w:t>
      </w:r>
    </w:p>
    <w:p w14:paraId="361C4594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  </w:t>
      </w:r>
      <w:proofErr w:type="spellStart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object_owner</w:t>
      </w:r>
      <w:proofErr w:type="spellEnd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  VARCHAR2(30),</w:t>
      </w:r>
    </w:p>
    <w:p w14:paraId="75A610BC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--   creation date          DATE);</w:t>
      </w:r>
    </w:p>
    <w:p w14:paraId="7EDCF18E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</w:rPr>
        <w:t xml:space="preserve">-- Создайте системный триггер для регистрации нужных сведений. </w:t>
      </w:r>
    </w:p>
    <w:p w14:paraId="7D2BDF20" w14:textId="77777777" w:rsidR="0037494C" w:rsidRPr="0037494C" w:rsidRDefault="0037494C" w:rsidP="0037494C">
      <w:pPr>
        <w:shd w:val="clear" w:color="auto" w:fill="0D1017"/>
        <w:spacing w:after="240" w:line="285" w:lineRule="atLeast"/>
        <w:rPr>
          <w:rFonts w:ascii="Consolas" w:hAnsi="Consolas"/>
          <w:color w:val="BFBDB6"/>
          <w:sz w:val="21"/>
          <w:szCs w:val="21"/>
        </w:rPr>
      </w:pPr>
    </w:p>
    <w:p w14:paraId="171BC949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CREATE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TABLE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ddl_creations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</w:p>
    <w:p w14:paraId="2005B656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user_id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      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37494C">
        <w:rPr>
          <w:rFonts w:ascii="Consolas" w:hAnsi="Consolas"/>
          <w:color w:val="D2A6FF"/>
          <w:sz w:val="21"/>
          <w:szCs w:val="21"/>
          <w:lang w:val="en-US"/>
        </w:rPr>
        <w:t>30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),</w:t>
      </w:r>
    </w:p>
    <w:p w14:paraId="1630B94B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object_type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  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37494C">
        <w:rPr>
          <w:rFonts w:ascii="Consolas" w:hAnsi="Consolas"/>
          <w:color w:val="D2A6FF"/>
          <w:sz w:val="21"/>
          <w:szCs w:val="21"/>
          <w:lang w:val="en-US"/>
        </w:rPr>
        <w:t>30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),</w:t>
      </w:r>
    </w:p>
    <w:p w14:paraId="664120A0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37494C">
        <w:rPr>
          <w:rFonts w:ascii="Consolas" w:hAnsi="Consolas"/>
          <w:color w:val="FF8F40"/>
          <w:sz w:val="21"/>
          <w:szCs w:val="21"/>
          <w:lang w:val="en-US"/>
        </w:rPr>
        <w:t>object_name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  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37494C">
        <w:rPr>
          <w:rFonts w:ascii="Consolas" w:hAnsi="Consolas"/>
          <w:color w:val="D2A6FF"/>
          <w:sz w:val="21"/>
          <w:szCs w:val="21"/>
          <w:lang w:val="en-US"/>
        </w:rPr>
        <w:t>30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),</w:t>
      </w:r>
    </w:p>
    <w:p w14:paraId="6B8D84AC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object_</w:t>
      </w:r>
      <w:proofErr w:type="gramStart"/>
      <w:r w:rsidRPr="0037494C">
        <w:rPr>
          <w:rFonts w:ascii="Consolas" w:hAnsi="Consolas"/>
          <w:color w:val="BFBDB6"/>
          <w:sz w:val="21"/>
          <w:szCs w:val="21"/>
          <w:lang w:val="en-US"/>
        </w:rPr>
        <w:t>owner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 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VARCHAR</w:t>
      </w:r>
      <w:proofErr w:type="gramEnd"/>
      <w:r w:rsidRPr="0037494C">
        <w:rPr>
          <w:rFonts w:ascii="Consolas" w:hAnsi="Consolas"/>
          <w:color w:val="39BAE6"/>
          <w:sz w:val="21"/>
          <w:szCs w:val="21"/>
          <w:lang w:val="en-US"/>
        </w:rPr>
        <w:t>2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37494C">
        <w:rPr>
          <w:rFonts w:ascii="Consolas" w:hAnsi="Consolas"/>
          <w:color w:val="D2A6FF"/>
          <w:sz w:val="21"/>
          <w:szCs w:val="21"/>
          <w:lang w:val="en-US"/>
        </w:rPr>
        <w:t>30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),</w:t>
      </w:r>
    </w:p>
    <w:p w14:paraId="2F279F90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creation_date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DATE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DEFAULT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07178"/>
          <w:sz w:val="21"/>
          <w:szCs w:val="21"/>
          <w:lang w:val="en-US"/>
        </w:rPr>
        <w:t>SYSDATE</w:t>
      </w:r>
    </w:p>
    <w:p w14:paraId="1E213281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7A9B3482" w14:textId="77777777" w:rsidR="0037494C" w:rsidRPr="0037494C" w:rsidRDefault="0037494C" w:rsidP="0037494C">
      <w:pPr>
        <w:shd w:val="clear" w:color="auto" w:fill="0D1017"/>
        <w:spacing w:after="240"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br/>
      </w:r>
    </w:p>
    <w:p w14:paraId="2F3A6187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TRIGGER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trg_ddl_log</w:t>
      </w:r>
      <w:proofErr w:type="spellEnd"/>
    </w:p>
    <w:p w14:paraId="6DBC4D16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color w:val="FF8F40"/>
          <w:sz w:val="21"/>
          <w:szCs w:val="21"/>
        </w:rPr>
        <w:lastRenderedPageBreak/>
        <w:t>AFTER</w:t>
      </w:r>
      <w:r w:rsidRPr="0037494C">
        <w:rPr>
          <w:rFonts w:ascii="Consolas" w:hAnsi="Consolas"/>
          <w:color w:val="BFBDB6"/>
          <w:sz w:val="21"/>
          <w:szCs w:val="21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</w:rPr>
        <w:t>CREATE</w:t>
      </w:r>
      <w:r w:rsidRPr="0037494C">
        <w:rPr>
          <w:rFonts w:ascii="Consolas" w:hAnsi="Consolas"/>
          <w:color w:val="BFBDB6"/>
          <w:sz w:val="21"/>
          <w:szCs w:val="21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</w:rPr>
        <w:t>ON</w:t>
      </w:r>
      <w:r w:rsidRPr="0037494C">
        <w:rPr>
          <w:rFonts w:ascii="Consolas" w:hAnsi="Consolas"/>
          <w:color w:val="BFBDB6"/>
          <w:sz w:val="21"/>
          <w:szCs w:val="21"/>
        </w:rPr>
        <w:t xml:space="preserve"> </w:t>
      </w:r>
      <w:proofErr w:type="gramStart"/>
      <w:r w:rsidRPr="0037494C">
        <w:rPr>
          <w:rFonts w:ascii="Consolas" w:hAnsi="Consolas"/>
          <w:color w:val="FF8F40"/>
          <w:sz w:val="21"/>
          <w:szCs w:val="21"/>
        </w:rPr>
        <w:t>SCHEMA</w:t>
      </w:r>
      <w:r w:rsidRPr="0037494C">
        <w:rPr>
          <w:rFonts w:ascii="Consolas" w:hAnsi="Consolas"/>
          <w:color w:val="BFBDB6"/>
          <w:sz w:val="21"/>
          <w:szCs w:val="21"/>
        </w:rPr>
        <w:t xml:space="preserve">  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--</w:t>
      </w:r>
      <w:proofErr w:type="gramEnd"/>
      <w:r w:rsidRPr="0037494C">
        <w:rPr>
          <w:rFonts w:ascii="Consolas" w:hAnsi="Consolas"/>
          <w:i/>
          <w:iCs/>
          <w:color w:val="5A6673"/>
          <w:sz w:val="21"/>
          <w:szCs w:val="21"/>
        </w:rPr>
        <w:t xml:space="preserve"> Отслеживаем события в текущей схеме пользователя</w:t>
      </w:r>
    </w:p>
    <w:p w14:paraId="6BE6250C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</w:rPr>
        <w:t>-- Если есть права администратора, можно использовать: AFTER CREATE ON DATABASE</w:t>
      </w:r>
    </w:p>
    <w:p w14:paraId="77283877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5D0B17DA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ddl_creations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</w:p>
    <w:p w14:paraId="0D9EF252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user_id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25C2EB63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object_type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41CD0643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37494C">
        <w:rPr>
          <w:rFonts w:ascii="Consolas" w:hAnsi="Consolas"/>
          <w:color w:val="FF8F40"/>
          <w:sz w:val="21"/>
          <w:szCs w:val="21"/>
          <w:lang w:val="en-US"/>
        </w:rPr>
        <w:t>object_name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71761540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object_owner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5A1A1B14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creation_date</w:t>
      </w:r>
      <w:proofErr w:type="spellEnd"/>
    </w:p>
    <w:p w14:paraId="368DBE96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>  )</w:t>
      </w:r>
    </w:p>
    <w:p w14:paraId="76D53EAE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VALUES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</w:p>
    <w:p w14:paraId="6DD29045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37494C">
        <w:rPr>
          <w:rFonts w:ascii="Consolas" w:hAnsi="Consolas"/>
          <w:color w:val="F07178"/>
          <w:sz w:val="21"/>
          <w:szCs w:val="21"/>
          <w:lang w:val="en-US"/>
        </w:rPr>
        <w:t>SYS_</w:t>
      </w:r>
      <w:proofErr w:type="gramStart"/>
      <w:r w:rsidRPr="0037494C">
        <w:rPr>
          <w:rFonts w:ascii="Consolas" w:hAnsi="Consolas"/>
          <w:color w:val="F07178"/>
          <w:sz w:val="21"/>
          <w:szCs w:val="21"/>
          <w:lang w:val="en-US"/>
        </w:rPr>
        <w:t>CONTEXT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37494C">
        <w:rPr>
          <w:rFonts w:ascii="Consolas" w:hAnsi="Consolas"/>
          <w:color w:val="AAD94C"/>
          <w:sz w:val="21"/>
          <w:szCs w:val="21"/>
          <w:lang w:val="en-US"/>
        </w:rPr>
        <w:t>'USERENV'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37494C">
        <w:rPr>
          <w:rFonts w:ascii="Consolas" w:hAnsi="Consolas"/>
          <w:color w:val="AAD94C"/>
          <w:sz w:val="21"/>
          <w:szCs w:val="21"/>
          <w:lang w:val="en-US"/>
        </w:rPr>
        <w:t>'SESSION_USER'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),  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Кто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создал</w:t>
      </w:r>
    </w:p>
    <w:p w14:paraId="41F59908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>    ORA_DICT_OBJ_</w:t>
      </w:r>
      <w:proofErr w:type="gramStart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TYPE,   </w:t>
      </w:r>
      <w:proofErr w:type="gramEnd"/>
      <w:r w:rsidRPr="0037494C">
        <w:rPr>
          <w:rFonts w:ascii="Consolas" w:hAnsi="Consolas"/>
          <w:color w:val="BFBDB6"/>
          <w:sz w:val="21"/>
          <w:szCs w:val="21"/>
          <w:lang w:val="en-US"/>
        </w:rPr>
        <w:t>                     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Тип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объекта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(TABLE, VIEW, TRIGGER...)</w:t>
      </w:r>
    </w:p>
    <w:p w14:paraId="05FCAC64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>    ORA_DICT_OBJ_</w:t>
      </w:r>
      <w:proofErr w:type="gramStart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NAME,   </w:t>
      </w:r>
      <w:proofErr w:type="gramEnd"/>
      <w:r w:rsidRPr="0037494C">
        <w:rPr>
          <w:rFonts w:ascii="Consolas" w:hAnsi="Consolas"/>
          <w:color w:val="BFBDB6"/>
          <w:sz w:val="21"/>
          <w:szCs w:val="21"/>
          <w:lang w:val="en-US"/>
        </w:rPr>
        <w:t>                     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Имя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объекта</w:t>
      </w:r>
    </w:p>
    <w:p w14:paraId="496E1BB2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>    ORA_DICT_OBJ_</w:t>
      </w:r>
      <w:proofErr w:type="gramStart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OWNER,   </w:t>
      </w:r>
      <w:proofErr w:type="gram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                  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Владелец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(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схема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)</w:t>
      </w:r>
    </w:p>
    <w:p w14:paraId="20294B51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37494C">
        <w:rPr>
          <w:rFonts w:ascii="Consolas" w:hAnsi="Consolas"/>
          <w:color w:val="F07178"/>
          <w:sz w:val="21"/>
          <w:szCs w:val="21"/>
          <w:lang w:val="en-US"/>
        </w:rPr>
        <w:t>SYSDATE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                                  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Время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создания</w:t>
      </w:r>
    </w:p>
    <w:p w14:paraId="6B3B191F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>  );</w:t>
      </w:r>
    </w:p>
    <w:p w14:paraId="553FAB07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EXCEPTION</w:t>
      </w:r>
    </w:p>
    <w:p w14:paraId="0691139F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OTHERS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06AA79B5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-- Если логирование упадёт, не блокируем основную операцию CREATE</w:t>
      </w:r>
    </w:p>
    <w:p w14:paraId="550BB80B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color w:val="BFBDB6"/>
          <w:sz w:val="21"/>
          <w:szCs w:val="21"/>
        </w:rPr>
        <w:t xml:space="preserve">    </w:t>
      </w:r>
      <w:r w:rsidRPr="0037494C">
        <w:rPr>
          <w:rFonts w:ascii="Consolas" w:hAnsi="Consolas"/>
          <w:color w:val="D2A6FF"/>
          <w:sz w:val="21"/>
          <w:szCs w:val="21"/>
        </w:rPr>
        <w:t>NULL</w:t>
      </w:r>
      <w:r w:rsidRPr="0037494C">
        <w:rPr>
          <w:rFonts w:ascii="Consolas" w:hAnsi="Consolas"/>
          <w:color w:val="BFBDB6"/>
          <w:sz w:val="21"/>
          <w:szCs w:val="21"/>
        </w:rPr>
        <w:t>;</w:t>
      </w:r>
    </w:p>
    <w:p w14:paraId="3DA06D0A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color w:val="FF8F40"/>
          <w:sz w:val="21"/>
          <w:szCs w:val="21"/>
        </w:rPr>
        <w:t>END</w:t>
      </w:r>
      <w:r w:rsidRPr="0037494C">
        <w:rPr>
          <w:rFonts w:ascii="Consolas" w:hAnsi="Consolas"/>
          <w:color w:val="BFBDB6"/>
          <w:sz w:val="21"/>
          <w:szCs w:val="21"/>
        </w:rPr>
        <w:t>;</w:t>
      </w:r>
    </w:p>
    <w:p w14:paraId="4E83F9D0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color w:val="F29668"/>
          <w:sz w:val="21"/>
          <w:szCs w:val="21"/>
        </w:rPr>
        <w:t>/</w:t>
      </w:r>
    </w:p>
    <w:p w14:paraId="381390F5" w14:textId="77777777" w:rsidR="0037494C" w:rsidRPr="0037494C" w:rsidRDefault="0037494C" w:rsidP="0037494C">
      <w:pPr>
        <w:shd w:val="clear" w:color="auto" w:fill="0D1017"/>
        <w:spacing w:after="240"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color w:val="BFBDB6"/>
          <w:sz w:val="21"/>
          <w:szCs w:val="21"/>
        </w:rPr>
        <w:br/>
      </w:r>
    </w:p>
    <w:p w14:paraId="61ACCC29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proofErr w:type="gramStart"/>
      <w:r w:rsidRPr="0037494C">
        <w:rPr>
          <w:rFonts w:ascii="Consolas" w:hAnsi="Consolas"/>
          <w:i/>
          <w:iCs/>
          <w:color w:val="5A6673"/>
          <w:sz w:val="21"/>
          <w:szCs w:val="21"/>
        </w:rPr>
        <w:t>--  Просмотр</w:t>
      </w:r>
      <w:proofErr w:type="gramEnd"/>
      <w:r w:rsidRPr="0037494C">
        <w:rPr>
          <w:rFonts w:ascii="Consolas" w:hAnsi="Consolas"/>
          <w:i/>
          <w:iCs/>
          <w:color w:val="5A6673"/>
          <w:sz w:val="21"/>
          <w:szCs w:val="21"/>
        </w:rPr>
        <w:t xml:space="preserve"> текущих записей (должно быть пусто)</w:t>
      </w:r>
    </w:p>
    <w:p w14:paraId="3D2133D6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ddl_creations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DCE64A5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31F7E7DB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proofErr w:type="gramStart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--  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Тест</w:t>
      </w:r>
      <w:proofErr w:type="gramEnd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1: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Создаём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тестовую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таблицу</w:t>
      </w:r>
    </w:p>
    <w:p w14:paraId="0E869534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CREATE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TABLE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test_obj_4 (</w:t>
      </w:r>
    </w:p>
    <w:p w14:paraId="5C169ACB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id 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6A3D52B5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37494C">
        <w:rPr>
          <w:rFonts w:ascii="Consolas" w:hAnsi="Consolas"/>
          <w:color w:val="FF8F40"/>
          <w:sz w:val="21"/>
          <w:szCs w:val="21"/>
        </w:rPr>
        <w:t>name</w:t>
      </w:r>
      <w:proofErr w:type="spellEnd"/>
      <w:r w:rsidRPr="0037494C">
        <w:rPr>
          <w:rFonts w:ascii="Consolas" w:hAnsi="Consolas"/>
          <w:color w:val="BFBDB6"/>
          <w:sz w:val="21"/>
          <w:szCs w:val="21"/>
        </w:rPr>
        <w:t xml:space="preserve"> </w:t>
      </w:r>
      <w:r w:rsidRPr="0037494C">
        <w:rPr>
          <w:rFonts w:ascii="Consolas" w:hAnsi="Consolas"/>
          <w:color w:val="39BAE6"/>
          <w:sz w:val="21"/>
          <w:szCs w:val="21"/>
        </w:rPr>
        <w:t>VARCHAR2</w:t>
      </w:r>
      <w:r w:rsidRPr="0037494C">
        <w:rPr>
          <w:rFonts w:ascii="Consolas" w:hAnsi="Consolas"/>
          <w:color w:val="BFBDB6"/>
          <w:sz w:val="21"/>
          <w:szCs w:val="21"/>
        </w:rPr>
        <w:t>(</w:t>
      </w:r>
      <w:r w:rsidRPr="0037494C">
        <w:rPr>
          <w:rFonts w:ascii="Consolas" w:hAnsi="Consolas"/>
          <w:color w:val="D2A6FF"/>
          <w:sz w:val="21"/>
          <w:szCs w:val="21"/>
        </w:rPr>
        <w:t>50</w:t>
      </w:r>
      <w:r w:rsidRPr="0037494C">
        <w:rPr>
          <w:rFonts w:ascii="Consolas" w:hAnsi="Consolas"/>
          <w:color w:val="BFBDB6"/>
          <w:sz w:val="21"/>
          <w:szCs w:val="21"/>
        </w:rPr>
        <w:t>)</w:t>
      </w:r>
    </w:p>
    <w:p w14:paraId="4D9AD859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color w:val="BFBDB6"/>
          <w:sz w:val="21"/>
          <w:szCs w:val="21"/>
        </w:rPr>
        <w:t>);</w:t>
      </w:r>
    </w:p>
    <w:p w14:paraId="486AAC11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</w:p>
    <w:p w14:paraId="3F57EAEE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proofErr w:type="gramStart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--  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Тест</w:t>
      </w:r>
      <w:proofErr w:type="gramEnd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2: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Создаём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представление</w:t>
      </w:r>
    </w:p>
    <w:p w14:paraId="2ADC95BD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VIEW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test_view_4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AS</w:t>
      </w:r>
    </w:p>
    <w:p w14:paraId="6B692F00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id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test_obj_4;</w:t>
      </w:r>
    </w:p>
    <w:p w14:paraId="3D3D0DCF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6A478CF2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proofErr w:type="gramStart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--  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Тест</w:t>
      </w:r>
      <w:proofErr w:type="gramEnd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3: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Создаём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индекс</w:t>
      </w:r>
    </w:p>
    <w:p w14:paraId="55F71C72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CREATE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INDEX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idx_test_obj_4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test_obj_4(id);</w:t>
      </w:r>
    </w:p>
    <w:p w14:paraId="040B16E9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387AA5C9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proofErr w:type="gramStart"/>
      <w:r w:rsidRPr="0037494C">
        <w:rPr>
          <w:rFonts w:ascii="Consolas" w:hAnsi="Consolas"/>
          <w:i/>
          <w:iCs/>
          <w:color w:val="5A6673"/>
          <w:sz w:val="21"/>
          <w:szCs w:val="21"/>
        </w:rPr>
        <w:t>--  Просмотр</w:t>
      </w:r>
      <w:proofErr w:type="gramEnd"/>
      <w:r w:rsidRPr="0037494C">
        <w:rPr>
          <w:rFonts w:ascii="Consolas" w:hAnsi="Consolas"/>
          <w:i/>
          <w:iCs/>
          <w:color w:val="5A6673"/>
          <w:sz w:val="21"/>
          <w:szCs w:val="21"/>
        </w:rPr>
        <w:t xml:space="preserve"> лога: должны появиться 3 новые записи</w:t>
      </w:r>
    </w:p>
    <w:p w14:paraId="5436F240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user_id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object_type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37494C">
        <w:rPr>
          <w:rFonts w:ascii="Consolas" w:hAnsi="Consolas"/>
          <w:color w:val="FF8F40"/>
          <w:sz w:val="21"/>
          <w:szCs w:val="21"/>
          <w:lang w:val="en-US"/>
        </w:rPr>
        <w:t>object_name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object_owner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</w:p>
    <w:p w14:paraId="5AF8601C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>       </w:t>
      </w:r>
      <w:r w:rsidRPr="0037494C">
        <w:rPr>
          <w:rFonts w:ascii="Consolas" w:hAnsi="Consolas"/>
          <w:color w:val="F07178"/>
          <w:sz w:val="21"/>
          <w:szCs w:val="21"/>
          <w:lang w:val="en-US"/>
        </w:rPr>
        <w:t>TO_CHAR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creation_date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37494C">
        <w:rPr>
          <w:rFonts w:ascii="Consolas" w:hAnsi="Consolas"/>
          <w:color w:val="AAD94C"/>
          <w:sz w:val="21"/>
          <w:szCs w:val="21"/>
          <w:lang w:val="en-US"/>
        </w:rPr>
        <w:t>'DD.MM.YYYY HH24:MI:SS'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created</w:t>
      </w:r>
    </w:p>
    <w:p w14:paraId="058BEA5E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ddl_creations</w:t>
      </w:r>
      <w:proofErr w:type="spellEnd"/>
    </w:p>
    <w:p w14:paraId="63AAC39B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ORDER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creation_date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07178"/>
          <w:sz w:val="21"/>
          <w:szCs w:val="21"/>
          <w:lang w:val="en-US"/>
        </w:rPr>
        <w:t>DESC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91EF8A3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24354B33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proofErr w:type="gramStart"/>
      <w:r w:rsidRPr="0037494C">
        <w:rPr>
          <w:rFonts w:ascii="Consolas" w:hAnsi="Consolas"/>
          <w:i/>
          <w:iCs/>
          <w:color w:val="5A6673"/>
          <w:sz w:val="21"/>
          <w:szCs w:val="21"/>
        </w:rPr>
        <w:t>--  Очистка</w:t>
      </w:r>
      <w:proofErr w:type="gramEnd"/>
      <w:r w:rsidRPr="0037494C">
        <w:rPr>
          <w:rFonts w:ascii="Consolas" w:hAnsi="Consolas"/>
          <w:i/>
          <w:iCs/>
          <w:color w:val="5A6673"/>
          <w:sz w:val="21"/>
          <w:szCs w:val="21"/>
        </w:rPr>
        <w:t xml:space="preserve"> тестовых объектов (по желанию)</w:t>
      </w:r>
    </w:p>
    <w:p w14:paraId="2B92B008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DROP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TABLE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test_obj_4;</w:t>
      </w:r>
    </w:p>
    <w:p w14:paraId="3577E7D7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lastRenderedPageBreak/>
        <w:t>DROP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VIEW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test_view_4;</w:t>
      </w:r>
    </w:p>
    <w:p w14:paraId="54060124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7894FCEE" w14:textId="77777777" w:rsidR="0037494C" w:rsidRDefault="0037494C" w:rsidP="00126C81">
      <w:pPr>
        <w:shd w:val="clear" w:color="auto" w:fill="0D1017"/>
        <w:spacing w:line="285" w:lineRule="atLeast"/>
        <w:rPr>
          <w:rFonts w:ascii="Consolas" w:hAnsi="Consolas"/>
          <w:color w:val="F29668"/>
          <w:sz w:val="21"/>
          <w:szCs w:val="21"/>
          <w:lang w:val="en-US"/>
        </w:rPr>
      </w:pPr>
    </w:p>
    <w:p w14:paraId="474BB963" w14:textId="77777777" w:rsid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F29668"/>
          <w:sz w:val="21"/>
          <w:szCs w:val="21"/>
          <w:lang w:val="en-US"/>
        </w:rPr>
      </w:pPr>
    </w:p>
    <w:p w14:paraId="0B48BC26" w14:textId="340FC7AF" w:rsid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F29668"/>
          <w:sz w:val="21"/>
          <w:szCs w:val="21"/>
          <w:lang w:val="en-US"/>
        </w:rPr>
      </w:pPr>
      <w:r>
        <w:rPr>
          <w:rFonts w:ascii="Consolas" w:hAnsi="Consolas"/>
          <w:color w:val="F29668"/>
          <w:sz w:val="21"/>
          <w:szCs w:val="21"/>
          <w:lang w:val="en-US"/>
        </w:rPr>
        <w:t>5)</w:t>
      </w:r>
    </w:p>
    <w:p w14:paraId="3D625DEA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</w:rPr>
        <w:t>-- 5. Создайте таблицу, в которую будут заноситься данные о регистрации ошибок компиляции и ошибок этапа выполнения:</w:t>
      </w:r>
    </w:p>
    <w:p w14:paraId="01B9BE0B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  CREATE TABLE </w:t>
      </w:r>
      <w:proofErr w:type="spellStart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error_log</w:t>
      </w:r>
      <w:proofErr w:type="spellEnd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(</w:t>
      </w:r>
    </w:p>
    <w:p w14:paraId="4DBC4BEA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--   timestamp    DATE,</w:t>
      </w:r>
    </w:p>
    <w:p w14:paraId="4BB93863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--   username     VARCHAR2(30),</w:t>
      </w:r>
    </w:p>
    <w:p w14:paraId="1BB4F96C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  </w:t>
      </w:r>
      <w:proofErr w:type="spellStart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instanse</w:t>
      </w:r>
      <w:proofErr w:type="spellEnd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              NUMBER,</w:t>
      </w:r>
    </w:p>
    <w:p w14:paraId="08D15458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  </w:t>
      </w:r>
      <w:proofErr w:type="spellStart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>database_name</w:t>
      </w:r>
      <w:proofErr w:type="spellEnd"/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   VARCHAR2(50),</w:t>
      </w:r>
    </w:p>
    <w:p w14:paraId="619D589B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</w:rPr>
        <w:t xml:space="preserve">--   </w:t>
      </w:r>
      <w:proofErr w:type="spellStart"/>
      <w:r w:rsidRPr="0037494C">
        <w:rPr>
          <w:rFonts w:ascii="Consolas" w:hAnsi="Consolas"/>
          <w:i/>
          <w:iCs/>
          <w:color w:val="5A6673"/>
          <w:sz w:val="21"/>
          <w:szCs w:val="21"/>
        </w:rPr>
        <w:t>error_stack</w:t>
      </w:r>
      <w:proofErr w:type="spellEnd"/>
      <w:r w:rsidRPr="0037494C">
        <w:rPr>
          <w:rFonts w:ascii="Consolas" w:hAnsi="Consolas"/>
          <w:i/>
          <w:iCs/>
          <w:color w:val="5A6673"/>
          <w:sz w:val="21"/>
          <w:szCs w:val="21"/>
        </w:rPr>
        <w:t xml:space="preserve"> VARCHAR2(2000));</w:t>
      </w:r>
    </w:p>
    <w:p w14:paraId="6C5D2BB1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</w:rPr>
        <w:t>-- Создайте системный триггер для регистрации нужных сведений.</w:t>
      </w:r>
    </w:p>
    <w:p w14:paraId="4D620908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</w:rPr>
        <w:t xml:space="preserve">-- Сгенерируйте несколько ошибок и посмотрите, правильно триггер регистрирует их. </w:t>
      </w:r>
    </w:p>
    <w:p w14:paraId="450148C1" w14:textId="77777777" w:rsidR="0037494C" w:rsidRPr="0037494C" w:rsidRDefault="0037494C" w:rsidP="0037494C">
      <w:pPr>
        <w:shd w:val="clear" w:color="auto" w:fill="0D1017"/>
        <w:spacing w:after="240" w:line="285" w:lineRule="atLeast"/>
        <w:rPr>
          <w:rFonts w:ascii="Consolas" w:hAnsi="Consolas"/>
          <w:color w:val="BFBDB6"/>
          <w:sz w:val="21"/>
          <w:szCs w:val="21"/>
        </w:rPr>
      </w:pPr>
      <w:r w:rsidRPr="0037494C">
        <w:rPr>
          <w:rFonts w:ascii="Consolas" w:hAnsi="Consolas"/>
          <w:color w:val="BFBDB6"/>
          <w:sz w:val="21"/>
          <w:szCs w:val="21"/>
        </w:rPr>
        <w:br/>
      </w:r>
    </w:p>
    <w:p w14:paraId="5D50ED94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CREATE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TABLE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error_log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</w:p>
    <w:p w14:paraId="04B71BF7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timestamp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    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DATE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DEFAULT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07178"/>
          <w:sz w:val="21"/>
          <w:szCs w:val="21"/>
          <w:lang w:val="en-US"/>
        </w:rPr>
        <w:t>SYSDATE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7FB873FF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>  username      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37494C">
        <w:rPr>
          <w:rFonts w:ascii="Consolas" w:hAnsi="Consolas"/>
          <w:color w:val="D2A6FF"/>
          <w:sz w:val="21"/>
          <w:szCs w:val="21"/>
          <w:lang w:val="en-US"/>
        </w:rPr>
        <w:t>30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),</w:t>
      </w:r>
    </w:p>
    <w:p w14:paraId="6246F05A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>  instance      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567F8A21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database_name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37494C">
        <w:rPr>
          <w:rFonts w:ascii="Consolas" w:hAnsi="Consolas"/>
          <w:color w:val="D2A6FF"/>
          <w:sz w:val="21"/>
          <w:szCs w:val="21"/>
          <w:lang w:val="en-US"/>
        </w:rPr>
        <w:t>50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),</w:t>
      </w:r>
    </w:p>
    <w:p w14:paraId="75E3013B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error_stack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  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37494C">
        <w:rPr>
          <w:rFonts w:ascii="Consolas" w:hAnsi="Consolas"/>
          <w:color w:val="D2A6FF"/>
          <w:sz w:val="21"/>
          <w:szCs w:val="21"/>
          <w:lang w:val="en-US"/>
        </w:rPr>
        <w:t>2000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)</w:t>
      </w:r>
    </w:p>
    <w:p w14:paraId="20B32E32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14FFEE16" w14:textId="77777777" w:rsidR="0037494C" w:rsidRPr="0037494C" w:rsidRDefault="0037494C" w:rsidP="0037494C">
      <w:pPr>
        <w:shd w:val="clear" w:color="auto" w:fill="0D1017"/>
        <w:spacing w:after="240"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395D8521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TRIGGER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trg_error_log</w:t>
      </w:r>
      <w:proofErr w:type="spellEnd"/>
    </w:p>
    <w:p w14:paraId="53C9133C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AFTER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SERVERERROR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SCHEMA</w:t>
      </w:r>
    </w:p>
    <w:p w14:paraId="63F3D33D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1BFBC153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error_log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timestamp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, username, instance,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database_name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error_stack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>)</w:t>
      </w:r>
    </w:p>
    <w:p w14:paraId="243451CA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VALUES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</w:p>
    <w:p w14:paraId="0632748C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37494C">
        <w:rPr>
          <w:rFonts w:ascii="Consolas" w:hAnsi="Consolas"/>
          <w:color w:val="F07178"/>
          <w:sz w:val="21"/>
          <w:szCs w:val="21"/>
          <w:lang w:val="en-US"/>
        </w:rPr>
        <w:t>SYSDATE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58ADE13F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37494C">
        <w:rPr>
          <w:rFonts w:ascii="Consolas" w:hAnsi="Consolas"/>
          <w:color w:val="F07178"/>
          <w:sz w:val="21"/>
          <w:szCs w:val="21"/>
          <w:lang w:val="en-US"/>
        </w:rPr>
        <w:t>SYS_CONTEXT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37494C">
        <w:rPr>
          <w:rFonts w:ascii="Consolas" w:hAnsi="Consolas"/>
          <w:color w:val="AAD94C"/>
          <w:sz w:val="21"/>
          <w:szCs w:val="21"/>
          <w:lang w:val="en-US"/>
        </w:rPr>
        <w:t>'USERENV'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37494C">
        <w:rPr>
          <w:rFonts w:ascii="Consolas" w:hAnsi="Consolas"/>
          <w:color w:val="AAD94C"/>
          <w:sz w:val="21"/>
          <w:szCs w:val="21"/>
          <w:lang w:val="en-US"/>
        </w:rPr>
        <w:t>'SESSION_USER'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),</w:t>
      </w:r>
    </w:p>
    <w:p w14:paraId="21A7052E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37494C">
        <w:rPr>
          <w:rFonts w:ascii="Consolas" w:hAnsi="Consolas"/>
          <w:color w:val="F07178"/>
          <w:sz w:val="21"/>
          <w:szCs w:val="21"/>
          <w:lang w:val="en-US"/>
        </w:rPr>
        <w:t>SYS_CONTEXT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37494C">
        <w:rPr>
          <w:rFonts w:ascii="Consolas" w:hAnsi="Consolas"/>
          <w:color w:val="AAD94C"/>
          <w:sz w:val="21"/>
          <w:szCs w:val="21"/>
          <w:lang w:val="en-US"/>
        </w:rPr>
        <w:t>'USERENV'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37494C">
        <w:rPr>
          <w:rFonts w:ascii="Consolas" w:hAnsi="Consolas"/>
          <w:color w:val="AAD94C"/>
          <w:sz w:val="21"/>
          <w:szCs w:val="21"/>
          <w:lang w:val="en-US"/>
        </w:rPr>
        <w:t>'INSTANCE'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),</w:t>
      </w:r>
    </w:p>
    <w:p w14:paraId="1F7E80A4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37494C">
        <w:rPr>
          <w:rFonts w:ascii="Consolas" w:hAnsi="Consolas"/>
          <w:color w:val="F07178"/>
          <w:sz w:val="21"/>
          <w:szCs w:val="21"/>
          <w:lang w:val="en-US"/>
        </w:rPr>
        <w:t>SYS_CONTEXT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37494C">
        <w:rPr>
          <w:rFonts w:ascii="Consolas" w:hAnsi="Consolas"/>
          <w:color w:val="AAD94C"/>
          <w:sz w:val="21"/>
          <w:szCs w:val="21"/>
          <w:lang w:val="en-US"/>
        </w:rPr>
        <w:t>'USERENV'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37494C">
        <w:rPr>
          <w:rFonts w:ascii="Consolas" w:hAnsi="Consolas"/>
          <w:color w:val="AAD94C"/>
          <w:sz w:val="21"/>
          <w:szCs w:val="21"/>
          <w:lang w:val="en-US"/>
        </w:rPr>
        <w:t>'DB_NAME'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),</w:t>
      </w:r>
    </w:p>
    <w:p w14:paraId="5319DFA1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37494C">
        <w:rPr>
          <w:rFonts w:ascii="Consolas" w:hAnsi="Consolas"/>
          <w:color w:val="F07178"/>
          <w:sz w:val="21"/>
          <w:szCs w:val="21"/>
          <w:lang w:val="en-US"/>
        </w:rPr>
        <w:t>SUBSTR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DBMS_UTILITY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FORMAT_ERROR_STACK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37494C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37494C">
        <w:rPr>
          <w:rFonts w:ascii="Consolas" w:hAnsi="Consolas"/>
          <w:color w:val="D2A6FF"/>
          <w:sz w:val="21"/>
          <w:szCs w:val="21"/>
          <w:lang w:val="en-US"/>
        </w:rPr>
        <w:t>2000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)</w:t>
      </w:r>
    </w:p>
    <w:p w14:paraId="22A50B57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>  );</w:t>
      </w:r>
    </w:p>
    <w:p w14:paraId="30B0D901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EXCEPTION</w:t>
      </w:r>
    </w:p>
    <w:p w14:paraId="0B81D162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OTHERS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THEN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D2A6FF"/>
          <w:sz w:val="21"/>
          <w:szCs w:val="21"/>
          <w:lang w:val="en-US"/>
        </w:rPr>
        <w:t>NULL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E4A6429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6F13E47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7FEF0B45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10906256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Тесты</w:t>
      </w:r>
    </w:p>
    <w:p w14:paraId="0E1931EC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-- 1.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Деление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на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ноль</w:t>
      </w:r>
    </w:p>
    <w:p w14:paraId="779CD271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BEGIN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PUT_LINE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37494C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37494C">
        <w:rPr>
          <w:rFonts w:ascii="Consolas" w:hAnsi="Consolas"/>
          <w:color w:val="F29668"/>
          <w:sz w:val="21"/>
          <w:szCs w:val="21"/>
          <w:lang w:val="en-US"/>
        </w:rPr>
        <w:t>/</w:t>
      </w:r>
      <w:r w:rsidRPr="0037494C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);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6424398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4727F283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628F72B0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-- 2.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Несуществующая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таблица</w:t>
      </w:r>
    </w:p>
    <w:p w14:paraId="342FC7BE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BEGIN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07178"/>
          <w:sz w:val="21"/>
          <w:szCs w:val="21"/>
          <w:lang w:val="en-US"/>
        </w:rPr>
        <w:t>EXECUTE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IMMEDIATE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AAD94C"/>
          <w:sz w:val="21"/>
          <w:szCs w:val="21"/>
          <w:lang w:val="en-US"/>
        </w:rPr>
        <w:t>'SELECT * FROM fake_table_xyz_123'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;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80E9CE4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29668"/>
          <w:sz w:val="21"/>
          <w:szCs w:val="21"/>
          <w:lang w:val="en-US"/>
        </w:rPr>
        <w:lastRenderedPageBreak/>
        <w:t>/</w:t>
      </w:r>
    </w:p>
    <w:p w14:paraId="53A59AA3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132A47D1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-- 3.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Нарушение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уникальности</w:t>
      </w:r>
    </w:p>
    <w:p w14:paraId="5811E648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CREATE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TABLE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test_unique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(id 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UNIQUE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41BC2B54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test_unique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VALUES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37494C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AD700D1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test_unique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VALUES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37494C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);  </w:t>
      </w:r>
    </w:p>
    <w:p w14:paraId="554740D2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298E8B89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-- 4.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Ошибка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преобразования</w:t>
      </w: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типов</w:t>
      </w:r>
    </w:p>
    <w:p w14:paraId="5C8BD90A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BEGIN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PUT_LINE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37494C">
        <w:rPr>
          <w:rFonts w:ascii="Consolas" w:hAnsi="Consolas"/>
          <w:color w:val="F07178"/>
          <w:sz w:val="21"/>
          <w:szCs w:val="21"/>
          <w:lang w:val="en-US"/>
        </w:rPr>
        <w:t>TO_NUMBER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37494C">
        <w:rPr>
          <w:rFonts w:ascii="Consolas" w:hAnsi="Consolas"/>
          <w:color w:val="AAD94C"/>
          <w:sz w:val="21"/>
          <w:szCs w:val="21"/>
          <w:lang w:val="en-US"/>
        </w:rPr>
        <w:t>'ABC'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));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C123F67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63174C66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0FDADA2C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07178"/>
          <w:sz w:val="21"/>
          <w:szCs w:val="21"/>
          <w:lang w:val="en-US"/>
        </w:rPr>
        <w:t>TO_CHAR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timestamp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37494C">
        <w:rPr>
          <w:rFonts w:ascii="Consolas" w:hAnsi="Consolas"/>
          <w:color w:val="AAD94C"/>
          <w:sz w:val="21"/>
          <w:szCs w:val="21"/>
          <w:lang w:val="en-US"/>
        </w:rPr>
        <w:t>'DD.MM.YYYY HH24:MI:SS'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error_time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59F079CA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       username,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error_stack</w:t>
      </w:r>
      <w:proofErr w:type="spellEnd"/>
    </w:p>
    <w:p w14:paraId="797D0FDF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error_log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ORDER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39BAE6"/>
          <w:sz w:val="21"/>
          <w:szCs w:val="21"/>
          <w:lang w:val="en-US"/>
        </w:rPr>
        <w:t>timestamp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07178"/>
          <w:sz w:val="21"/>
          <w:szCs w:val="21"/>
          <w:lang w:val="en-US"/>
        </w:rPr>
        <w:t>DESC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DD6E7E1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488A84F8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i/>
          <w:iCs/>
          <w:color w:val="5A6673"/>
          <w:sz w:val="21"/>
          <w:szCs w:val="21"/>
          <w:lang w:val="en-US"/>
        </w:rPr>
        <w:t xml:space="preserve">-- </w:t>
      </w:r>
      <w:r w:rsidRPr="0037494C">
        <w:rPr>
          <w:rFonts w:ascii="Consolas" w:hAnsi="Consolas"/>
          <w:i/>
          <w:iCs/>
          <w:color w:val="5A6673"/>
          <w:sz w:val="21"/>
          <w:szCs w:val="21"/>
        </w:rPr>
        <w:t>Очистка</w:t>
      </w:r>
    </w:p>
    <w:p w14:paraId="051BFCF5" w14:textId="77777777" w:rsidR="0037494C" w:rsidRPr="0037494C" w:rsidRDefault="0037494C" w:rsidP="0037494C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37494C">
        <w:rPr>
          <w:rFonts w:ascii="Consolas" w:hAnsi="Consolas"/>
          <w:color w:val="FF8F40"/>
          <w:sz w:val="21"/>
          <w:szCs w:val="21"/>
          <w:lang w:val="en-US"/>
        </w:rPr>
        <w:t>DROP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37494C">
        <w:rPr>
          <w:rFonts w:ascii="Consolas" w:hAnsi="Consolas"/>
          <w:color w:val="FF8F40"/>
          <w:sz w:val="21"/>
          <w:szCs w:val="21"/>
          <w:lang w:val="en-US"/>
        </w:rPr>
        <w:t>TABLE</w:t>
      </w:r>
      <w:r w:rsidRPr="0037494C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37494C">
        <w:rPr>
          <w:rFonts w:ascii="Consolas" w:hAnsi="Consolas"/>
          <w:color w:val="BFBDB6"/>
          <w:sz w:val="21"/>
          <w:szCs w:val="21"/>
          <w:lang w:val="en-US"/>
        </w:rPr>
        <w:t>test_unique</w:t>
      </w:r>
      <w:proofErr w:type="spellEnd"/>
      <w:r w:rsidRPr="0037494C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C6C4AEE" w14:textId="77777777" w:rsidR="0037494C" w:rsidRPr="00126C81" w:rsidRDefault="0037494C" w:rsidP="00126C81">
      <w:pPr>
        <w:shd w:val="clear" w:color="auto" w:fill="0D1017"/>
        <w:spacing w:line="285" w:lineRule="atLeast"/>
        <w:rPr>
          <w:rFonts w:ascii="Consolas" w:hAnsi="Consolas"/>
          <w:color w:val="F29668"/>
          <w:sz w:val="21"/>
          <w:szCs w:val="21"/>
          <w:lang w:val="en-US"/>
        </w:rPr>
      </w:pPr>
    </w:p>
    <w:p w14:paraId="69F4AAD8" w14:textId="6A4B1C66" w:rsid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5E8D5F87" w14:textId="77777777" w:rsidR="00126C81" w:rsidRPr="00126C81" w:rsidRDefault="00126C81" w:rsidP="00126C81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2C2EC9B9" w14:textId="19FD80AC" w:rsidR="009C625F" w:rsidRPr="00B1608E" w:rsidRDefault="009C625F" w:rsidP="009C625F">
      <w:pPr>
        <w:rPr>
          <w:lang w:val="en-US"/>
        </w:rPr>
      </w:pPr>
    </w:p>
    <w:p w14:paraId="3E54BC69" w14:textId="577F570C" w:rsidR="009C625F" w:rsidRDefault="009C625F" w:rsidP="009C625F">
      <w:pPr>
        <w:pStyle w:val="1"/>
        <w:spacing w:line="360" w:lineRule="auto"/>
        <w:rPr>
          <w:rFonts w:ascii="Times New Roman" w:hAnsi="Times New Roman"/>
        </w:rPr>
      </w:pPr>
      <w:r w:rsidRPr="00BF62BF">
        <w:rPr>
          <w:rFonts w:ascii="Times New Roman" w:hAnsi="Times New Roman"/>
        </w:rPr>
        <w:t xml:space="preserve">3. Результат выполнения </w:t>
      </w:r>
      <w:r w:rsidRPr="009C625F">
        <w:rPr>
          <w:rFonts w:ascii="Times New Roman" w:hAnsi="Times New Roman"/>
          <w:lang w:val="en-US"/>
        </w:rPr>
        <w:t>SQL</w:t>
      </w:r>
      <w:r w:rsidRPr="00BF62BF">
        <w:rPr>
          <w:rFonts w:ascii="Times New Roman" w:hAnsi="Times New Roman"/>
        </w:rPr>
        <w:t>-запроса</w:t>
      </w:r>
    </w:p>
    <w:p w14:paraId="4B3B4FCF" w14:textId="3D6F7123" w:rsidR="00126C81" w:rsidRDefault="00126C81" w:rsidP="00126C81">
      <w:pPr>
        <w:rPr>
          <w:lang w:val="en-US"/>
        </w:rPr>
      </w:pPr>
      <w:r>
        <w:rPr>
          <w:lang w:val="en-US"/>
        </w:rPr>
        <w:t>1)</w:t>
      </w:r>
    </w:p>
    <w:p w14:paraId="51FF7B75" w14:textId="77777777" w:rsidR="00126C81" w:rsidRPr="00126C81" w:rsidRDefault="00126C81" w:rsidP="00126C81">
      <w:pPr>
        <w:rPr>
          <w:lang w:val="en-US"/>
        </w:rPr>
      </w:pPr>
      <w:r w:rsidRPr="00126C81">
        <w:rPr>
          <w:lang w:val="en-US"/>
        </w:rPr>
        <w:t>Trigger TRG_CHECK_PRICE compiled</w:t>
      </w:r>
    </w:p>
    <w:p w14:paraId="5130226D" w14:textId="77777777" w:rsidR="00126C81" w:rsidRPr="00126C81" w:rsidRDefault="00126C81" w:rsidP="00126C81">
      <w:pPr>
        <w:rPr>
          <w:lang w:val="en-US"/>
        </w:rPr>
      </w:pPr>
    </w:p>
    <w:p w14:paraId="3EA59128" w14:textId="77777777" w:rsidR="00126C81" w:rsidRPr="00126C81" w:rsidRDefault="00126C81" w:rsidP="00126C81">
      <w:pPr>
        <w:rPr>
          <w:lang w:val="en-US"/>
        </w:rPr>
      </w:pPr>
    </w:p>
    <w:p w14:paraId="70BE7209" w14:textId="77777777" w:rsidR="00126C81" w:rsidRPr="00126C81" w:rsidRDefault="00126C81" w:rsidP="00126C81">
      <w:pPr>
        <w:rPr>
          <w:lang w:val="en-US"/>
        </w:rPr>
      </w:pPr>
      <w:r w:rsidRPr="00126C81">
        <w:rPr>
          <w:lang w:val="en-US"/>
        </w:rPr>
        <w:t>1 row updated.</w:t>
      </w:r>
    </w:p>
    <w:p w14:paraId="5529C08C" w14:textId="77777777" w:rsidR="00126C81" w:rsidRPr="00126C81" w:rsidRDefault="00126C81" w:rsidP="00126C81">
      <w:pPr>
        <w:rPr>
          <w:lang w:val="en-US"/>
        </w:rPr>
      </w:pPr>
    </w:p>
    <w:p w14:paraId="3DCCAFAC" w14:textId="77777777" w:rsidR="00126C81" w:rsidRPr="00126C81" w:rsidRDefault="00126C81" w:rsidP="00126C81">
      <w:pPr>
        <w:rPr>
          <w:lang w:val="en-US"/>
        </w:rPr>
      </w:pPr>
    </w:p>
    <w:p w14:paraId="707C3A24" w14:textId="77777777" w:rsidR="00126C81" w:rsidRPr="00126C81" w:rsidRDefault="00126C81" w:rsidP="00126C81">
      <w:pPr>
        <w:rPr>
          <w:lang w:val="en-US"/>
        </w:rPr>
      </w:pPr>
      <w:r w:rsidRPr="00126C81">
        <w:rPr>
          <w:lang w:val="en-US"/>
        </w:rPr>
        <w:t>Commit complete.</w:t>
      </w:r>
    </w:p>
    <w:p w14:paraId="68CF5D0E" w14:textId="77777777" w:rsidR="00126C81" w:rsidRPr="00126C81" w:rsidRDefault="00126C81" w:rsidP="00126C81">
      <w:pPr>
        <w:rPr>
          <w:lang w:val="en-US"/>
        </w:rPr>
      </w:pPr>
    </w:p>
    <w:p w14:paraId="7631C42A" w14:textId="77777777" w:rsidR="00126C81" w:rsidRPr="00126C81" w:rsidRDefault="00126C81" w:rsidP="00126C81">
      <w:pPr>
        <w:rPr>
          <w:lang w:val="en-US"/>
        </w:rPr>
      </w:pPr>
    </w:p>
    <w:p w14:paraId="6E3F768B" w14:textId="77777777" w:rsidR="00126C81" w:rsidRPr="00126C81" w:rsidRDefault="00126C81" w:rsidP="00126C81">
      <w:pPr>
        <w:rPr>
          <w:lang w:val="en-US"/>
        </w:rPr>
      </w:pPr>
      <w:r w:rsidRPr="00126C81">
        <w:rPr>
          <w:lang w:val="en-US"/>
        </w:rPr>
        <w:t>1 row updated.</w:t>
      </w:r>
    </w:p>
    <w:p w14:paraId="13B392EF" w14:textId="77777777" w:rsidR="00126C81" w:rsidRPr="00126C81" w:rsidRDefault="00126C81" w:rsidP="00126C81">
      <w:pPr>
        <w:rPr>
          <w:lang w:val="en-US"/>
        </w:rPr>
      </w:pPr>
    </w:p>
    <w:p w14:paraId="6B18859B" w14:textId="77777777" w:rsidR="00126C81" w:rsidRPr="00126C81" w:rsidRDefault="00126C81" w:rsidP="00126C81">
      <w:pPr>
        <w:rPr>
          <w:lang w:val="en-US"/>
        </w:rPr>
      </w:pPr>
    </w:p>
    <w:p w14:paraId="26CA80A6" w14:textId="77777777" w:rsidR="00126C81" w:rsidRPr="00126C81" w:rsidRDefault="00126C81" w:rsidP="00126C81">
      <w:pPr>
        <w:rPr>
          <w:lang w:val="en-US"/>
        </w:rPr>
      </w:pPr>
      <w:r w:rsidRPr="00126C81">
        <w:rPr>
          <w:lang w:val="en-US"/>
        </w:rPr>
        <w:t xml:space="preserve">Error starting at </w:t>
      </w:r>
      <w:proofErr w:type="gramStart"/>
      <w:r w:rsidRPr="00126C81">
        <w:rPr>
          <w:lang w:val="en-US"/>
        </w:rPr>
        <w:t>line :</w:t>
      </w:r>
      <w:proofErr w:type="gramEnd"/>
      <w:r w:rsidRPr="00126C81">
        <w:rPr>
          <w:lang w:val="en-US"/>
        </w:rPr>
        <w:t xml:space="preserve"> 37 in command -</w:t>
      </w:r>
    </w:p>
    <w:p w14:paraId="41B6252A" w14:textId="77777777" w:rsidR="00126C81" w:rsidRPr="00126C81" w:rsidRDefault="00126C81" w:rsidP="00126C81">
      <w:pPr>
        <w:rPr>
          <w:lang w:val="en-US"/>
        </w:rPr>
      </w:pPr>
      <w:r w:rsidRPr="00126C81">
        <w:rPr>
          <w:lang w:val="en-US"/>
        </w:rPr>
        <w:t xml:space="preserve">UPDATE </w:t>
      </w:r>
      <w:proofErr w:type="spellStart"/>
      <w:r w:rsidRPr="00126C81">
        <w:rPr>
          <w:lang w:val="en-US"/>
        </w:rPr>
        <w:t>s_item</w:t>
      </w:r>
      <w:proofErr w:type="spellEnd"/>
      <w:r w:rsidRPr="00126C81">
        <w:rPr>
          <w:lang w:val="en-US"/>
        </w:rPr>
        <w:t xml:space="preserve"> SET price = 100 WHERE </w:t>
      </w:r>
      <w:proofErr w:type="spellStart"/>
      <w:r w:rsidRPr="00126C81">
        <w:rPr>
          <w:lang w:val="en-US"/>
        </w:rPr>
        <w:t>ord_id</w:t>
      </w:r>
      <w:proofErr w:type="spellEnd"/>
      <w:r w:rsidRPr="00126C81">
        <w:rPr>
          <w:lang w:val="en-US"/>
        </w:rPr>
        <w:t xml:space="preserve"> = 97 AND </w:t>
      </w:r>
      <w:proofErr w:type="spellStart"/>
      <w:r w:rsidRPr="00126C81">
        <w:rPr>
          <w:lang w:val="en-US"/>
        </w:rPr>
        <w:t>item_id</w:t>
      </w:r>
      <w:proofErr w:type="spellEnd"/>
      <w:r w:rsidRPr="00126C81">
        <w:rPr>
          <w:lang w:val="en-US"/>
        </w:rPr>
        <w:t xml:space="preserve"> = 1</w:t>
      </w:r>
    </w:p>
    <w:p w14:paraId="03BC9354" w14:textId="77777777" w:rsidR="00126C81" w:rsidRPr="00126C81" w:rsidRDefault="00126C81" w:rsidP="00126C81">
      <w:pPr>
        <w:rPr>
          <w:lang w:val="en-US"/>
        </w:rPr>
      </w:pPr>
      <w:r w:rsidRPr="00126C81">
        <w:rPr>
          <w:lang w:val="en-US"/>
        </w:rPr>
        <w:t xml:space="preserve">Error at Command </w:t>
      </w:r>
      <w:proofErr w:type="gramStart"/>
      <w:r w:rsidRPr="00126C81">
        <w:rPr>
          <w:lang w:val="en-US"/>
        </w:rPr>
        <w:t>Line :</w:t>
      </w:r>
      <w:proofErr w:type="gramEnd"/>
      <w:r w:rsidRPr="00126C81">
        <w:rPr>
          <w:lang w:val="en-US"/>
        </w:rPr>
        <w:t xml:space="preserve"> 37 Column : 8</w:t>
      </w:r>
    </w:p>
    <w:p w14:paraId="746CB389" w14:textId="77777777" w:rsidR="00126C81" w:rsidRPr="00126C81" w:rsidRDefault="00126C81" w:rsidP="00126C81">
      <w:r w:rsidRPr="00126C81">
        <w:rPr>
          <w:lang w:val="en-US"/>
        </w:rPr>
        <w:t>Error</w:t>
      </w:r>
      <w:r w:rsidRPr="00126C81">
        <w:t xml:space="preserve"> </w:t>
      </w:r>
      <w:r w:rsidRPr="00126C81">
        <w:rPr>
          <w:lang w:val="en-US"/>
        </w:rPr>
        <w:t>report</w:t>
      </w:r>
      <w:r w:rsidRPr="00126C81">
        <w:t xml:space="preserve"> -</w:t>
      </w:r>
    </w:p>
    <w:p w14:paraId="09308D8D" w14:textId="77777777" w:rsidR="00126C81" w:rsidRPr="00126C81" w:rsidRDefault="00126C81" w:rsidP="00126C81">
      <w:pPr>
        <w:rPr>
          <w:lang w:val="en-US"/>
        </w:rPr>
      </w:pPr>
      <w:r w:rsidRPr="00126C81">
        <w:rPr>
          <w:lang w:val="en-US"/>
        </w:rPr>
        <w:t>SQL</w:t>
      </w:r>
      <w:r w:rsidRPr="00126C81">
        <w:t xml:space="preserve"> </w:t>
      </w:r>
      <w:r w:rsidRPr="00126C81">
        <w:rPr>
          <w:lang w:val="en-US"/>
        </w:rPr>
        <w:t>Error</w:t>
      </w:r>
      <w:r w:rsidRPr="00126C81">
        <w:t xml:space="preserve">: </w:t>
      </w:r>
      <w:r w:rsidRPr="00126C81">
        <w:rPr>
          <w:lang w:val="en-US"/>
        </w:rPr>
        <w:t>ORA</w:t>
      </w:r>
      <w:r w:rsidRPr="00126C81">
        <w:t xml:space="preserve">-20001: Запрещено изменение цены более чем на 30%. </w:t>
      </w:r>
      <w:proofErr w:type="spellStart"/>
      <w:r w:rsidRPr="00126C81">
        <w:rPr>
          <w:lang w:val="en-US"/>
        </w:rPr>
        <w:t>Старая</w:t>
      </w:r>
      <w:proofErr w:type="spellEnd"/>
      <w:r w:rsidRPr="00126C81">
        <w:rPr>
          <w:lang w:val="en-US"/>
        </w:rPr>
        <w:t xml:space="preserve">: 10,8, </w:t>
      </w:r>
      <w:proofErr w:type="spellStart"/>
      <w:r w:rsidRPr="00126C81">
        <w:rPr>
          <w:lang w:val="en-US"/>
        </w:rPr>
        <w:t>Новая</w:t>
      </w:r>
      <w:proofErr w:type="spellEnd"/>
      <w:r w:rsidRPr="00126C81">
        <w:rPr>
          <w:lang w:val="en-US"/>
        </w:rPr>
        <w:t>: 100</w:t>
      </w:r>
    </w:p>
    <w:p w14:paraId="26B31A97" w14:textId="77777777" w:rsidR="00126C81" w:rsidRPr="00126C81" w:rsidRDefault="00126C81" w:rsidP="00126C81">
      <w:pPr>
        <w:rPr>
          <w:lang w:val="en-US"/>
        </w:rPr>
      </w:pPr>
      <w:r w:rsidRPr="00126C81">
        <w:rPr>
          <w:lang w:val="en-US"/>
        </w:rPr>
        <w:t>ORA-06512: at "SYSTEM.TRG_CHECK_PRICE", line 14</w:t>
      </w:r>
    </w:p>
    <w:p w14:paraId="400FC775" w14:textId="77777777" w:rsidR="00126C81" w:rsidRPr="00126C81" w:rsidRDefault="00126C81" w:rsidP="00126C81">
      <w:pPr>
        <w:rPr>
          <w:lang w:val="en-US"/>
        </w:rPr>
      </w:pPr>
      <w:r w:rsidRPr="00126C81">
        <w:rPr>
          <w:lang w:val="en-US"/>
        </w:rPr>
        <w:t>ORA-04088: error during execution of trigger 'SYSTEM.TRG_CHECK_PRICE'</w:t>
      </w:r>
    </w:p>
    <w:p w14:paraId="38639A9D" w14:textId="77777777" w:rsidR="00126C81" w:rsidRPr="00126C81" w:rsidRDefault="00126C81" w:rsidP="00126C81">
      <w:pPr>
        <w:rPr>
          <w:lang w:val="en-US"/>
        </w:rPr>
      </w:pPr>
    </w:p>
    <w:p w14:paraId="602F3AF8" w14:textId="77777777" w:rsidR="00126C81" w:rsidRPr="00126C81" w:rsidRDefault="00126C81" w:rsidP="00126C81">
      <w:pPr>
        <w:rPr>
          <w:lang w:val="en-US"/>
        </w:rPr>
      </w:pPr>
      <w:r w:rsidRPr="00126C81">
        <w:rPr>
          <w:lang w:val="en-US"/>
        </w:rPr>
        <w:t>https://docs.oracle.com/error-help/db/ora-20001/</w:t>
      </w:r>
    </w:p>
    <w:p w14:paraId="0EF6364E" w14:textId="77777777" w:rsidR="00126C81" w:rsidRPr="00126C81" w:rsidRDefault="00126C81" w:rsidP="00126C81">
      <w:pPr>
        <w:rPr>
          <w:lang w:val="en-US"/>
        </w:rPr>
      </w:pPr>
    </w:p>
    <w:p w14:paraId="168E0BA1" w14:textId="77777777" w:rsidR="00126C81" w:rsidRPr="00126C81" w:rsidRDefault="00126C81" w:rsidP="00126C81">
      <w:pPr>
        <w:rPr>
          <w:lang w:val="en-US"/>
        </w:rPr>
      </w:pPr>
      <w:r w:rsidRPr="00126C81">
        <w:rPr>
          <w:lang w:val="en-US"/>
        </w:rPr>
        <w:t xml:space="preserve">More </w:t>
      </w:r>
      <w:proofErr w:type="gramStart"/>
      <w:r w:rsidRPr="00126C81">
        <w:rPr>
          <w:lang w:val="en-US"/>
        </w:rPr>
        <w:t>Details :</w:t>
      </w:r>
      <w:proofErr w:type="gramEnd"/>
    </w:p>
    <w:p w14:paraId="6260E94A" w14:textId="77777777" w:rsidR="00126C81" w:rsidRPr="00126C81" w:rsidRDefault="00126C81" w:rsidP="00126C81">
      <w:pPr>
        <w:rPr>
          <w:lang w:val="en-US"/>
        </w:rPr>
      </w:pPr>
      <w:r w:rsidRPr="00126C81">
        <w:rPr>
          <w:lang w:val="en-US"/>
        </w:rPr>
        <w:t>https://docs.oracle.com/error-help/db/ora-20001/</w:t>
      </w:r>
    </w:p>
    <w:p w14:paraId="3AE2B8DD" w14:textId="77777777" w:rsidR="00126C81" w:rsidRPr="00126C81" w:rsidRDefault="00126C81" w:rsidP="00126C81">
      <w:pPr>
        <w:rPr>
          <w:lang w:val="en-US"/>
        </w:rPr>
      </w:pPr>
      <w:r w:rsidRPr="00126C81">
        <w:rPr>
          <w:lang w:val="en-US"/>
        </w:rPr>
        <w:t>https://docs.oracle.com/error-help/db/ora-06512/</w:t>
      </w:r>
    </w:p>
    <w:p w14:paraId="77541B49" w14:textId="1BFB8801" w:rsidR="00126C81" w:rsidRDefault="00126C81" w:rsidP="00126C81">
      <w:pPr>
        <w:rPr>
          <w:lang w:val="en-US"/>
        </w:rPr>
      </w:pPr>
      <w:hyperlink r:id="rId7" w:history="1">
        <w:r w:rsidRPr="00FA068C">
          <w:rPr>
            <w:rStyle w:val="a3"/>
            <w:lang w:val="en-US"/>
          </w:rPr>
          <w:t>https://docs.oracle.com/error-help/db/ora-04088/</w:t>
        </w:r>
      </w:hyperlink>
    </w:p>
    <w:p w14:paraId="1FDC9F50" w14:textId="46181F9E" w:rsidR="00126C81" w:rsidRDefault="00126C81" w:rsidP="00126C81">
      <w:pPr>
        <w:rPr>
          <w:lang w:val="en-US"/>
        </w:rPr>
      </w:pPr>
    </w:p>
    <w:p w14:paraId="2681C1FF" w14:textId="5AFC260E" w:rsidR="00126C81" w:rsidRDefault="00126C81" w:rsidP="00126C81">
      <w:pPr>
        <w:rPr>
          <w:lang w:val="en-US"/>
        </w:rPr>
      </w:pPr>
    </w:p>
    <w:p w14:paraId="164CDFCC" w14:textId="7FC7D5D5" w:rsidR="00126C81" w:rsidRDefault="00126C81" w:rsidP="00126C81">
      <w:pPr>
        <w:rPr>
          <w:lang w:val="en-US"/>
        </w:rPr>
      </w:pPr>
      <w:r>
        <w:rPr>
          <w:lang w:val="en-US"/>
        </w:rPr>
        <w:t>2)</w:t>
      </w:r>
    </w:p>
    <w:p w14:paraId="74412834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 xml:space="preserve">Error starting at </w:t>
      </w:r>
      <w:proofErr w:type="gramStart"/>
      <w:r w:rsidRPr="006B4B4D">
        <w:rPr>
          <w:lang w:val="en-US"/>
        </w:rPr>
        <w:t>line :</w:t>
      </w:r>
      <w:proofErr w:type="gramEnd"/>
      <w:r w:rsidRPr="006B4B4D">
        <w:rPr>
          <w:lang w:val="en-US"/>
        </w:rPr>
        <w:t xml:space="preserve"> 9 in command -</w:t>
      </w:r>
    </w:p>
    <w:p w14:paraId="02B054BF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 xml:space="preserve">CREATE TABLE </w:t>
      </w:r>
      <w:proofErr w:type="spellStart"/>
      <w:r w:rsidRPr="006B4B4D">
        <w:rPr>
          <w:lang w:val="en-US"/>
        </w:rPr>
        <w:t>s_emp_log</w:t>
      </w:r>
      <w:proofErr w:type="spellEnd"/>
      <w:r w:rsidRPr="006B4B4D">
        <w:rPr>
          <w:lang w:val="en-US"/>
        </w:rPr>
        <w:t xml:space="preserve"> (</w:t>
      </w:r>
    </w:p>
    <w:p w14:paraId="41AFCE9F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 xml:space="preserve">  </w:t>
      </w:r>
      <w:proofErr w:type="spellStart"/>
      <w:r w:rsidRPr="006B4B4D">
        <w:rPr>
          <w:lang w:val="en-US"/>
        </w:rPr>
        <w:t>log_id</w:t>
      </w:r>
      <w:proofErr w:type="spellEnd"/>
      <w:r w:rsidRPr="006B4B4D">
        <w:rPr>
          <w:lang w:val="en-US"/>
        </w:rPr>
        <w:t xml:space="preserve">      NUMBER GENERATED BY DEFAULT AS IDENTITY PRIMARY KEY,</w:t>
      </w:r>
    </w:p>
    <w:p w14:paraId="10967C30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 xml:space="preserve">  </w:t>
      </w:r>
      <w:proofErr w:type="spellStart"/>
      <w:r w:rsidRPr="006B4B4D">
        <w:rPr>
          <w:lang w:val="en-US"/>
        </w:rPr>
        <w:t>log_time</w:t>
      </w:r>
      <w:proofErr w:type="spellEnd"/>
      <w:r w:rsidRPr="006B4B4D">
        <w:rPr>
          <w:lang w:val="en-US"/>
        </w:rPr>
        <w:t xml:space="preserve">    TIMESTAMP DEFAULT SYSTIMESTAMP,</w:t>
      </w:r>
    </w:p>
    <w:p w14:paraId="7827006C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 xml:space="preserve">  </w:t>
      </w:r>
      <w:proofErr w:type="spellStart"/>
      <w:r w:rsidRPr="006B4B4D">
        <w:rPr>
          <w:lang w:val="en-US"/>
        </w:rPr>
        <w:t>action_type</w:t>
      </w:r>
      <w:proofErr w:type="spellEnd"/>
      <w:r w:rsidRPr="006B4B4D">
        <w:rPr>
          <w:lang w:val="en-US"/>
        </w:rPr>
        <w:t xml:space="preserve"> VARCHAR2(10) CHECK (</w:t>
      </w:r>
      <w:proofErr w:type="spellStart"/>
      <w:r w:rsidRPr="006B4B4D">
        <w:rPr>
          <w:lang w:val="en-US"/>
        </w:rPr>
        <w:t>action_type</w:t>
      </w:r>
      <w:proofErr w:type="spellEnd"/>
      <w:r w:rsidRPr="006B4B4D">
        <w:rPr>
          <w:lang w:val="en-US"/>
        </w:rPr>
        <w:t xml:space="preserve"> IN ('INSERT','UPDATE','DELETE')),</w:t>
      </w:r>
    </w:p>
    <w:p w14:paraId="0B4817EA" w14:textId="77777777" w:rsidR="006B4B4D" w:rsidRPr="006B4B4D" w:rsidRDefault="006B4B4D" w:rsidP="006B4B4D">
      <w:r w:rsidRPr="006B4B4D">
        <w:rPr>
          <w:lang w:val="en-US"/>
        </w:rPr>
        <w:t xml:space="preserve">  emp</w:t>
      </w:r>
      <w:r w:rsidRPr="006B4B4D">
        <w:t>_</w:t>
      </w:r>
      <w:r w:rsidRPr="006B4B4D">
        <w:rPr>
          <w:lang w:val="en-US"/>
        </w:rPr>
        <w:t>id</w:t>
      </w:r>
      <w:r w:rsidRPr="006B4B4D">
        <w:t xml:space="preserve">      </w:t>
      </w:r>
      <w:proofErr w:type="gramStart"/>
      <w:r w:rsidRPr="006B4B4D">
        <w:rPr>
          <w:lang w:val="en-US"/>
        </w:rPr>
        <w:t>NUMBER</w:t>
      </w:r>
      <w:r w:rsidRPr="006B4B4D">
        <w:t xml:space="preserve">,   </w:t>
      </w:r>
      <w:proofErr w:type="gramEnd"/>
      <w:r w:rsidRPr="006B4B4D">
        <w:t xml:space="preserve">                       -- </w:t>
      </w:r>
      <w:r w:rsidRPr="006B4B4D">
        <w:rPr>
          <w:lang w:val="en-US"/>
        </w:rPr>
        <w:t>ID</w:t>
      </w:r>
      <w:r w:rsidRPr="006B4B4D">
        <w:t xml:space="preserve"> сотрудника, с которым работали</w:t>
      </w:r>
    </w:p>
    <w:p w14:paraId="67CA160A" w14:textId="77777777" w:rsidR="006B4B4D" w:rsidRPr="006B4B4D" w:rsidRDefault="006B4B4D" w:rsidP="006B4B4D">
      <w:r w:rsidRPr="006B4B4D">
        <w:t xml:space="preserve">  </w:t>
      </w:r>
      <w:r w:rsidRPr="006B4B4D">
        <w:rPr>
          <w:lang w:val="en-US"/>
        </w:rPr>
        <w:t>data</w:t>
      </w:r>
      <w:r w:rsidRPr="006B4B4D">
        <w:t>_</w:t>
      </w:r>
      <w:r w:rsidRPr="006B4B4D">
        <w:rPr>
          <w:lang w:val="en-US"/>
        </w:rPr>
        <w:t>before</w:t>
      </w:r>
      <w:r w:rsidRPr="006B4B4D">
        <w:t xml:space="preserve"> </w:t>
      </w:r>
      <w:r w:rsidRPr="006B4B4D">
        <w:rPr>
          <w:lang w:val="en-US"/>
        </w:rPr>
        <w:t>VARCHAR</w:t>
      </w:r>
      <w:r w:rsidRPr="006B4B4D">
        <w:t>2(4000</w:t>
      </w:r>
      <w:proofErr w:type="gramStart"/>
      <w:r w:rsidRPr="006B4B4D">
        <w:t xml:space="preserve">),   </w:t>
      </w:r>
      <w:proofErr w:type="gramEnd"/>
      <w:r w:rsidRPr="006B4B4D">
        <w:t xml:space="preserve">               -- Данные ДО изменения</w:t>
      </w:r>
    </w:p>
    <w:p w14:paraId="4EBC7A03" w14:textId="77777777" w:rsidR="006B4B4D" w:rsidRPr="006B4B4D" w:rsidRDefault="006B4B4D" w:rsidP="006B4B4D">
      <w:r w:rsidRPr="006B4B4D">
        <w:t xml:space="preserve">  </w:t>
      </w:r>
      <w:r w:rsidRPr="006B4B4D">
        <w:rPr>
          <w:lang w:val="en-US"/>
        </w:rPr>
        <w:t>data</w:t>
      </w:r>
      <w:r w:rsidRPr="006B4B4D">
        <w:t>_</w:t>
      </w:r>
      <w:proofErr w:type="gramStart"/>
      <w:r w:rsidRPr="006B4B4D">
        <w:rPr>
          <w:lang w:val="en-US"/>
        </w:rPr>
        <w:t>after</w:t>
      </w:r>
      <w:r w:rsidRPr="006B4B4D">
        <w:t xml:space="preserve">  </w:t>
      </w:r>
      <w:r w:rsidRPr="006B4B4D">
        <w:rPr>
          <w:lang w:val="en-US"/>
        </w:rPr>
        <w:t>VARCHAR</w:t>
      </w:r>
      <w:proofErr w:type="gramEnd"/>
      <w:r w:rsidRPr="006B4B4D">
        <w:t>2(4000)                   -- Данные ПОСЛЕ изменения</w:t>
      </w:r>
    </w:p>
    <w:p w14:paraId="2FA1B303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)</w:t>
      </w:r>
    </w:p>
    <w:p w14:paraId="695D3F79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Error report -</w:t>
      </w:r>
    </w:p>
    <w:p w14:paraId="3958E671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ORA-00955: name is already used by an existing object</w:t>
      </w:r>
    </w:p>
    <w:p w14:paraId="228D3C98" w14:textId="77777777" w:rsidR="006B4B4D" w:rsidRPr="006B4B4D" w:rsidRDefault="006B4B4D" w:rsidP="006B4B4D">
      <w:pPr>
        <w:rPr>
          <w:lang w:val="en-US"/>
        </w:rPr>
      </w:pPr>
    </w:p>
    <w:p w14:paraId="1F5A47E5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https://docs.oracle.com/error-help/db/ora-00955/</w:t>
      </w:r>
    </w:p>
    <w:p w14:paraId="6584EA44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 xml:space="preserve">00955. 00000 </w:t>
      </w:r>
      <w:proofErr w:type="gramStart"/>
      <w:r w:rsidRPr="006B4B4D">
        <w:rPr>
          <w:lang w:val="en-US"/>
        </w:rPr>
        <w:t>-  "</w:t>
      </w:r>
      <w:proofErr w:type="gramEnd"/>
      <w:r w:rsidRPr="006B4B4D">
        <w:rPr>
          <w:lang w:val="en-US"/>
        </w:rPr>
        <w:t>name is already used by an existing object"</w:t>
      </w:r>
    </w:p>
    <w:p w14:paraId="371C16E2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*Cause:    An attempt was made to create a database object (such</w:t>
      </w:r>
    </w:p>
    <w:p w14:paraId="4BA6B052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 xml:space="preserve">           as a table, view, cluster, index, or synonym) that already</w:t>
      </w:r>
    </w:p>
    <w:p w14:paraId="54C719EC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 xml:space="preserve">           existed. A user's database objects must have distinct names.</w:t>
      </w:r>
    </w:p>
    <w:p w14:paraId="753A4E4B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*Action:   Enter a unique name for the database object or modify</w:t>
      </w:r>
    </w:p>
    <w:p w14:paraId="58DA9219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 xml:space="preserve">           or drop the existing object so it can be reused.</w:t>
      </w:r>
    </w:p>
    <w:p w14:paraId="5423B6DA" w14:textId="77777777" w:rsidR="006B4B4D" w:rsidRPr="006B4B4D" w:rsidRDefault="006B4B4D" w:rsidP="006B4B4D">
      <w:pPr>
        <w:rPr>
          <w:lang w:val="en-US"/>
        </w:rPr>
      </w:pPr>
    </w:p>
    <w:p w14:paraId="792AA701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Trigger TRG_EMP_AUDIT compiled</w:t>
      </w:r>
    </w:p>
    <w:p w14:paraId="7455BB16" w14:textId="77777777" w:rsidR="006B4B4D" w:rsidRPr="006B4B4D" w:rsidRDefault="006B4B4D" w:rsidP="006B4B4D">
      <w:pPr>
        <w:rPr>
          <w:lang w:val="en-US"/>
        </w:rPr>
      </w:pPr>
    </w:p>
    <w:p w14:paraId="17F72039" w14:textId="77777777" w:rsidR="006B4B4D" w:rsidRPr="006B4B4D" w:rsidRDefault="006B4B4D" w:rsidP="006B4B4D">
      <w:pPr>
        <w:rPr>
          <w:lang w:val="en-US"/>
        </w:rPr>
      </w:pPr>
    </w:p>
    <w:p w14:paraId="7E9BED77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1 row inserted.</w:t>
      </w:r>
    </w:p>
    <w:p w14:paraId="3EF1E85D" w14:textId="77777777" w:rsidR="006B4B4D" w:rsidRPr="006B4B4D" w:rsidRDefault="006B4B4D" w:rsidP="006B4B4D">
      <w:pPr>
        <w:rPr>
          <w:lang w:val="en-US"/>
        </w:rPr>
      </w:pPr>
    </w:p>
    <w:p w14:paraId="616C149F" w14:textId="77777777" w:rsidR="006B4B4D" w:rsidRPr="006B4B4D" w:rsidRDefault="006B4B4D" w:rsidP="006B4B4D">
      <w:pPr>
        <w:rPr>
          <w:lang w:val="en-US"/>
        </w:rPr>
      </w:pPr>
    </w:p>
    <w:p w14:paraId="0A5FF3A1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Commit complete.</w:t>
      </w:r>
    </w:p>
    <w:p w14:paraId="1E120F21" w14:textId="77777777" w:rsidR="006B4B4D" w:rsidRPr="006B4B4D" w:rsidRDefault="006B4B4D" w:rsidP="006B4B4D">
      <w:pPr>
        <w:rPr>
          <w:lang w:val="en-US"/>
        </w:rPr>
      </w:pPr>
    </w:p>
    <w:p w14:paraId="35DB1BD6" w14:textId="77777777" w:rsidR="006B4B4D" w:rsidRPr="006B4B4D" w:rsidRDefault="006B4B4D" w:rsidP="006B4B4D">
      <w:pPr>
        <w:rPr>
          <w:lang w:val="en-US"/>
        </w:rPr>
      </w:pPr>
    </w:p>
    <w:p w14:paraId="31C7B915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1 row updated.</w:t>
      </w:r>
    </w:p>
    <w:p w14:paraId="56143A63" w14:textId="77777777" w:rsidR="006B4B4D" w:rsidRPr="006B4B4D" w:rsidRDefault="006B4B4D" w:rsidP="006B4B4D">
      <w:pPr>
        <w:rPr>
          <w:lang w:val="en-US"/>
        </w:rPr>
      </w:pPr>
    </w:p>
    <w:p w14:paraId="6110C70C" w14:textId="77777777" w:rsidR="006B4B4D" w:rsidRPr="006B4B4D" w:rsidRDefault="006B4B4D" w:rsidP="006B4B4D">
      <w:pPr>
        <w:rPr>
          <w:lang w:val="en-US"/>
        </w:rPr>
      </w:pPr>
    </w:p>
    <w:p w14:paraId="5BB10474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Commit complete.</w:t>
      </w:r>
    </w:p>
    <w:p w14:paraId="3104C1F7" w14:textId="77777777" w:rsidR="006B4B4D" w:rsidRPr="006B4B4D" w:rsidRDefault="006B4B4D" w:rsidP="006B4B4D">
      <w:pPr>
        <w:rPr>
          <w:lang w:val="en-US"/>
        </w:rPr>
      </w:pPr>
    </w:p>
    <w:p w14:paraId="1E91E2D2" w14:textId="77777777" w:rsidR="006B4B4D" w:rsidRPr="006B4B4D" w:rsidRDefault="006B4B4D" w:rsidP="006B4B4D">
      <w:pPr>
        <w:rPr>
          <w:lang w:val="en-US"/>
        </w:rPr>
      </w:pPr>
    </w:p>
    <w:p w14:paraId="5DB74DB5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1 row deleted.</w:t>
      </w:r>
    </w:p>
    <w:p w14:paraId="5C2CF42A" w14:textId="77777777" w:rsidR="006B4B4D" w:rsidRPr="006B4B4D" w:rsidRDefault="006B4B4D" w:rsidP="006B4B4D">
      <w:pPr>
        <w:rPr>
          <w:lang w:val="en-US"/>
        </w:rPr>
      </w:pPr>
    </w:p>
    <w:p w14:paraId="439FE02D" w14:textId="77777777" w:rsidR="006B4B4D" w:rsidRPr="006B4B4D" w:rsidRDefault="006B4B4D" w:rsidP="006B4B4D">
      <w:pPr>
        <w:rPr>
          <w:lang w:val="en-US"/>
        </w:rPr>
      </w:pPr>
    </w:p>
    <w:p w14:paraId="6767EDEB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Commit complete.</w:t>
      </w:r>
    </w:p>
    <w:p w14:paraId="191F4CD4" w14:textId="77777777" w:rsidR="006B4B4D" w:rsidRPr="006B4B4D" w:rsidRDefault="006B4B4D" w:rsidP="006B4B4D">
      <w:pPr>
        <w:rPr>
          <w:lang w:val="en-US"/>
        </w:rPr>
      </w:pPr>
    </w:p>
    <w:p w14:paraId="60D32F8A" w14:textId="77777777" w:rsidR="006B4B4D" w:rsidRPr="006B4B4D" w:rsidRDefault="006B4B4D" w:rsidP="006B4B4D">
      <w:pPr>
        <w:rPr>
          <w:lang w:val="en-US"/>
        </w:rPr>
      </w:pPr>
    </w:p>
    <w:p w14:paraId="20D3A8C3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 xml:space="preserve">LOG_TIME                    ACTION_TYP     EMP_ID BEFORE_SHORT                                                                     AFTER_SHORT                                                                     </w:t>
      </w:r>
    </w:p>
    <w:p w14:paraId="72FDFC55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--------------------------- ---------- ---------- -------------------------------------------------------------------------------- --------------------------------------------------------------------------------</w:t>
      </w:r>
    </w:p>
    <w:p w14:paraId="14C62B43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04.05.26 11:54:29,399000000 DELETE            999 ID=999|NAME=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 xml:space="preserve">=31|SALARY=1800|COMM=10                                                                                                 </w:t>
      </w:r>
    </w:p>
    <w:p w14:paraId="11766FDA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lastRenderedPageBreak/>
        <w:t>04.05.26 11:54:29,365000000 UPDATE            999 ID=999|NAME=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>=31|SALARY=1500|COMM=10                 ID=999|NAME=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 xml:space="preserve">=31|SALARY=1800|COMM=10                </w:t>
      </w:r>
    </w:p>
    <w:p w14:paraId="07ADAEC1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04.05.26 11:54:29,341000000 INSERT            999                                                                                  ID=999|NAME=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 xml:space="preserve">=31|SALARY=1500|COMM=10                </w:t>
      </w:r>
    </w:p>
    <w:p w14:paraId="2D15CA34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04.05.26 09:50:51,508000000 DELETE            999 ID=999|NAME=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 xml:space="preserve">=31|SALARY=1800|COMM=10                                                                                                 </w:t>
      </w:r>
    </w:p>
    <w:p w14:paraId="37FAE730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04.05.26 09:50:51,476000000 UPDATE            999 ID=999|NAME=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>=31|SALARY=1500|COMM=10                 ID=999|NAME=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 xml:space="preserve">=31|SALARY=1800|COMM=10                </w:t>
      </w:r>
    </w:p>
    <w:p w14:paraId="2F83DC0E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04.05.26 09:50:51,446000000 INSERT            999                                                                                  ID=999|NAME=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 xml:space="preserve">=31|SALARY=1500|COMM=10                </w:t>
      </w:r>
    </w:p>
    <w:p w14:paraId="709DC0BA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04.05.26 08:28:38,345000000 DELETE            999 ID=999|NAME=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Ivan|USERID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itestov|TITLE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 xml:space="preserve">=31|SALARY=1800|COMM=15                                                                                  </w:t>
      </w:r>
    </w:p>
    <w:p w14:paraId="6EF78FE3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04.05.26 08:28:38,319000000 UPDATE            999 ID=999|NAME=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Ivan|USERID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itestov|TITLE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>=31|SALARY=1500|COMM=</w:t>
      </w:r>
      <w:proofErr w:type="gramStart"/>
      <w:r w:rsidRPr="006B4B4D">
        <w:rPr>
          <w:lang w:val="en-US"/>
        </w:rPr>
        <w:t>10  ID</w:t>
      </w:r>
      <w:proofErr w:type="gramEnd"/>
      <w:r w:rsidRPr="006B4B4D">
        <w:rPr>
          <w:lang w:val="en-US"/>
        </w:rPr>
        <w:t>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Ivan|USERID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itestov|TITLE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 xml:space="preserve">=31|SALARY=1800|COMM=15 </w:t>
      </w:r>
    </w:p>
    <w:p w14:paraId="2A57DC18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04.05.26 08:28:38,291000000 INSERT            999                                                                                  ID=999|NAME=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Ivan|USERID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itestov|TITLE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 xml:space="preserve">=31|SALARY=1500|COMM=10 </w:t>
      </w:r>
    </w:p>
    <w:p w14:paraId="07A35C77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04.05.26 08:26:59,754000000 DELETE            999 ID=999|NAME=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Ivan|USERID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itestov|TITLE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 xml:space="preserve">=31|SALARY=1800|COMM=15                                                                                  </w:t>
      </w:r>
    </w:p>
    <w:p w14:paraId="211EE93F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04.05.26 08:26:59,724000000 UPDATE            999 ID=999|NAME=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Ivan|USERID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itestov|TITLE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>=31|SALARY=1500|COMM=</w:t>
      </w:r>
      <w:proofErr w:type="gramStart"/>
      <w:r w:rsidRPr="006B4B4D">
        <w:rPr>
          <w:lang w:val="en-US"/>
        </w:rPr>
        <w:t>10  ID</w:t>
      </w:r>
      <w:proofErr w:type="gramEnd"/>
      <w:r w:rsidRPr="006B4B4D">
        <w:rPr>
          <w:lang w:val="en-US"/>
        </w:rPr>
        <w:t>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Ivan|USERID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itestov|TITLE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 xml:space="preserve">=31|SALARY=1800|COMM=15 </w:t>
      </w:r>
    </w:p>
    <w:p w14:paraId="39E6C937" w14:textId="77777777" w:rsidR="006B4B4D" w:rsidRPr="006B4B4D" w:rsidRDefault="006B4B4D" w:rsidP="006B4B4D">
      <w:pPr>
        <w:rPr>
          <w:lang w:val="en-US"/>
        </w:rPr>
      </w:pPr>
    </w:p>
    <w:p w14:paraId="65C206B7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 xml:space="preserve">LOG_TIME                    ACTION_TYP     EMP_ID BEFORE_SHORT                                                                     AFTER_SHORT                                                                     </w:t>
      </w:r>
    </w:p>
    <w:p w14:paraId="5F887C1C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--------------------------- ---------- ---------- -------------------------------------------------------------------------------- --------------------------------------------------------------------------------</w:t>
      </w:r>
    </w:p>
    <w:p w14:paraId="120E3204" w14:textId="77777777" w:rsidR="006B4B4D" w:rsidRPr="006B4B4D" w:rsidRDefault="006B4B4D" w:rsidP="006B4B4D">
      <w:pPr>
        <w:rPr>
          <w:lang w:val="en-US"/>
        </w:rPr>
      </w:pPr>
      <w:r w:rsidRPr="006B4B4D">
        <w:rPr>
          <w:lang w:val="en-US"/>
        </w:rPr>
        <w:t>04.05.26 08:26:59,696000000 INSERT            999                                                                                  ID=999|NAME=</w:t>
      </w:r>
      <w:proofErr w:type="spellStart"/>
      <w:r w:rsidRPr="006B4B4D">
        <w:rPr>
          <w:lang w:val="en-US"/>
        </w:rPr>
        <w:t>Testov</w:t>
      </w:r>
      <w:proofErr w:type="spellEnd"/>
      <w:r w:rsidRPr="006B4B4D">
        <w:rPr>
          <w:lang w:val="en-US"/>
        </w:rPr>
        <w:t xml:space="preserve"> </w:t>
      </w:r>
      <w:proofErr w:type="spellStart"/>
      <w:r w:rsidRPr="006B4B4D">
        <w:rPr>
          <w:lang w:val="en-US"/>
        </w:rPr>
        <w:t>Ivan|USERID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itestov|TITLE</w:t>
      </w:r>
      <w:proofErr w:type="spellEnd"/>
      <w:r w:rsidRPr="006B4B4D">
        <w:rPr>
          <w:lang w:val="en-US"/>
        </w:rPr>
        <w:t>=</w:t>
      </w:r>
      <w:proofErr w:type="spellStart"/>
      <w:r w:rsidRPr="006B4B4D">
        <w:rPr>
          <w:lang w:val="en-US"/>
        </w:rPr>
        <w:t>Tester|DEPT</w:t>
      </w:r>
      <w:proofErr w:type="spellEnd"/>
      <w:r w:rsidRPr="006B4B4D">
        <w:rPr>
          <w:lang w:val="en-US"/>
        </w:rPr>
        <w:t xml:space="preserve">=31|SALARY=1500|COMM=10 </w:t>
      </w:r>
    </w:p>
    <w:p w14:paraId="45A16FE3" w14:textId="77777777" w:rsidR="006B4B4D" w:rsidRPr="006B4B4D" w:rsidRDefault="006B4B4D" w:rsidP="006B4B4D">
      <w:pPr>
        <w:rPr>
          <w:lang w:val="en-US"/>
        </w:rPr>
      </w:pPr>
    </w:p>
    <w:p w14:paraId="39607A81" w14:textId="5D4E264A" w:rsidR="006B4B4D" w:rsidRDefault="006B4B4D" w:rsidP="006B4B4D">
      <w:pPr>
        <w:rPr>
          <w:lang w:val="en-US"/>
        </w:rPr>
      </w:pPr>
      <w:r w:rsidRPr="006B4B4D">
        <w:rPr>
          <w:lang w:val="en-US"/>
        </w:rPr>
        <w:t>12 rows selected</w:t>
      </w:r>
    </w:p>
    <w:p w14:paraId="39BCE968" w14:textId="77777777" w:rsidR="00126C81" w:rsidRDefault="00126C81" w:rsidP="00126C81">
      <w:pPr>
        <w:rPr>
          <w:lang w:val="en-US"/>
        </w:rPr>
      </w:pPr>
    </w:p>
    <w:p w14:paraId="2D97C737" w14:textId="32C249DF" w:rsidR="00126C81" w:rsidRDefault="00126C81" w:rsidP="00126C81">
      <w:pPr>
        <w:rPr>
          <w:lang w:val="en-US"/>
        </w:rPr>
      </w:pPr>
    </w:p>
    <w:p w14:paraId="6298AF06" w14:textId="040E2023" w:rsidR="00126C81" w:rsidRDefault="00126C81" w:rsidP="00126C81">
      <w:pPr>
        <w:rPr>
          <w:lang w:val="en-US"/>
        </w:rPr>
      </w:pPr>
      <w:r>
        <w:rPr>
          <w:lang w:val="en-US"/>
        </w:rPr>
        <w:t>3)</w:t>
      </w:r>
    </w:p>
    <w:p w14:paraId="20B0B205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Commit complete.</w:t>
      </w:r>
    </w:p>
    <w:p w14:paraId="35AA327F" w14:textId="77777777" w:rsidR="00B1608E" w:rsidRPr="00B1608E" w:rsidRDefault="00B1608E" w:rsidP="00B1608E">
      <w:pPr>
        <w:rPr>
          <w:lang w:val="en-US"/>
        </w:rPr>
      </w:pPr>
    </w:p>
    <w:p w14:paraId="5D601351" w14:textId="77777777" w:rsidR="00B1608E" w:rsidRPr="00B1608E" w:rsidRDefault="00B1608E" w:rsidP="00B1608E">
      <w:pPr>
        <w:rPr>
          <w:lang w:val="en-US"/>
        </w:rPr>
      </w:pPr>
    </w:p>
    <w:p w14:paraId="49D1FAD1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Error starting at line : 11 in command -</w:t>
      </w:r>
    </w:p>
    <w:p w14:paraId="17900F73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 xml:space="preserve">CREATE TABLE </w:t>
      </w:r>
      <w:proofErr w:type="spellStart"/>
      <w:r w:rsidRPr="00B1608E">
        <w:rPr>
          <w:lang w:val="en-US"/>
        </w:rPr>
        <w:t>major_stats</w:t>
      </w:r>
      <w:proofErr w:type="spellEnd"/>
      <w:r w:rsidRPr="00B1608E">
        <w:rPr>
          <w:lang w:val="en-US"/>
        </w:rPr>
        <w:t xml:space="preserve"> (</w:t>
      </w:r>
    </w:p>
    <w:p w14:paraId="0CAD7B5C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 xml:space="preserve">    </w:t>
      </w:r>
      <w:proofErr w:type="spellStart"/>
      <w:r w:rsidRPr="00B1608E">
        <w:rPr>
          <w:lang w:val="en-US"/>
        </w:rPr>
        <w:t>product_id</w:t>
      </w:r>
      <w:proofErr w:type="spellEnd"/>
      <w:r w:rsidRPr="00B1608E">
        <w:rPr>
          <w:lang w:val="en-US"/>
        </w:rPr>
        <w:t xml:space="preserve">     NUMBER PRIMARY KEY,</w:t>
      </w:r>
    </w:p>
    <w:p w14:paraId="76621DF5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 xml:space="preserve">    </w:t>
      </w:r>
      <w:proofErr w:type="spellStart"/>
      <w:r w:rsidRPr="00B1608E">
        <w:rPr>
          <w:lang w:val="en-US"/>
        </w:rPr>
        <w:t>customer_count</w:t>
      </w:r>
      <w:proofErr w:type="spellEnd"/>
      <w:r w:rsidRPr="00B1608E">
        <w:rPr>
          <w:lang w:val="en-US"/>
        </w:rPr>
        <w:t xml:space="preserve"> NUMBER DEFAULT 0,</w:t>
      </w:r>
    </w:p>
    <w:p w14:paraId="2D244048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 xml:space="preserve">    </w:t>
      </w:r>
      <w:proofErr w:type="spellStart"/>
      <w:r w:rsidRPr="00B1608E">
        <w:rPr>
          <w:lang w:val="en-US"/>
        </w:rPr>
        <w:t>units_ordered</w:t>
      </w:r>
      <w:proofErr w:type="spellEnd"/>
      <w:r w:rsidRPr="00B1608E">
        <w:rPr>
          <w:lang w:val="en-US"/>
        </w:rPr>
        <w:t xml:space="preserve">  NUMBER DEFAULT 0,</w:t>
      </w:r>
    </w:p>
    <w:p w14:paraId="62C2E2CB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 xml:space="preserve">    </w:t>
      </w:r>
      <w:proofErr w:type="spellStart"/>
      <w:r w:rsidRPr="00B1608E">
        <w:rPr>
          <w:lang w:val="en-US"/>
        </w:rPr>
        <w:t>total_value</w:t>
      </w:r>
      <w:proofErr w:type="spellEnd"/>
      <w:r w:rsidRPr="00B1608E">
        <w:rPr>
          <w:lang w:val="en-US"/>
        </w:rPr>
        <w:t xml:space="preserve">    NUMBER DEFAULT 0,</w:t>
      </w:r>
    </w:p>
    <w:p w14:paraId="69838160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 xml:space="preserve">    </w:t>
      </w:r>
      <w:proofErr w:type="spellStart"/>
      <w:r w:rsidRPr="00B1608E">
        <w:rPr>
          <w:lang w:val="en-US"/>
        </w:rPr>
        <w:t>last_updated</w:t>
      </w:r>
      <w:proofErr w:type="spellEnd"/>
      <w:r w:rsidRPr="00B1608E">
        <w:rPr>
          <w:lang w:val="en-US"/>
        </w:rPr>
        <w:t xml:space="preserve">   TIMESTAMP DEFAULT SYSTIMESTAMP</w:t>
      </w:r>
    </w:p>
    <w:p w14:paraId="750734D6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)</w:t>
      </w:r>
    </w:p>
    <w:p w14:paraId="3082E456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Error report -</w:t>
      </w:r>
    </w:p>
    <w:p w14:paraId="287E94FB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lastRenderedPageBreak/>
        <w:t>ORA-00955: name is already used by an existing object</w:t>
      </w:r>
    </w:p>
    <w:p w14:paraId="1B261D94" w14:textId="77777777" w:rsidR="00B1608E" w:rsidRPr="00B1608E" w:rsidRDefault="00B1608E" w:rsidP="00B1608E">
      <w:pPr>
        <w:rPr>
          <w:lang w:val="en-US"/>
        </w:rPr>
      </w:pPr>
    </w:p>
    <w:p w14:paraId="204979AE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https://docs.oracle.com/error-help/db/ora-00955/</w:t>
      </w:r>
    </w:p>
    <w:p w14:paraId="3DCDC38E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00955. 00000 -  "name is already used by an existing object"</w:t>
      </w:r>
    </w:p>
    <w:p w14:paraId="19D3F308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*Cause:    An attempt was made to create a database object (such</w:t>
      </w:r>
    </w:p>
    <w:p w14:paraId="731F4894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 xml:space="preserve">           as a table, view, cluster, index, or synonym) that already</w:t>
      </w:r>
    </w:p>
    <w:p w14:paraId="12304B55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 xml:space="preserve">           existed. A user's database objects must have distinct names.</w:t>
      </w:r>
    </w:p>
    <w:p w14:paraId="61C6AF34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*Action:   Enter a unique name for the database object or modify</w:t>
      </w:r>
    </w:p>
    <w:p w14:paraId="1E3C47FE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 xml:space="preserve">           or drop the existing object so it can be reused.</w:t>
      </w:r>
    </w:p>
    <w:p w14:paraId="09A2968C" w14:textId="77777777" w:rsidR="00B1608E" w:rsidRPr="00B1608E" w:rsidRDefault="00B1608E" w:rsidP="00B1608E">
      <w:pPr>
        <w:rPr>
          <w:lang w:val="en-US"/>
        </w:rPr>
      </w:pPr>
    </w:p>
    <w:p w14:paraId="3D761FF9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Trigger TRG_UPDATE_STATS compiled</w:t>
      </w:r>
    </w:p>
    <w:p w14:paraId="77B56640" w14:textId="77777777" w:rsidR="00B1608E" w:rsidRPr="00B1608E" w:rsidRDefault="00B1608E" w:rsidP="00B1608E">
      <w:pPr>
        <w:rPr>
          <w:lang w:val="en-US"/>
        </w:rPr>
      </w:pPr>
    </w:p>
    <w:p w14:paraId="05209A71" w14:textId="77777777" w:rsidR="00B1608E" w:rsidRPr="00B1608E" w:rsidRDefault="00B1608E" w:rsidP="00B1608E">
      <w:pPr>
        <w:rPr>
          <w:lang w:val="en-US"/>
        </w:rPr>
      </w:pPr>
    </w:p>
    <w:p w14:paraId="4ED197D3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Commit complete.</w:t>
      </w:r>
    </w:p>
    <w:p w14:paraId="59BA4B06" w14:textId="77777777" w:rsidR="00B1608E" w:rsidRPr="00B1608E" w:rsidRDefault="00B1608E" w:rsidP="00B1608E">
      <w:pPr>
        <w:rPr>
          <w:lang w:val="en-US"/>
        </w:rPr>
      </w:pPr>
    </w:p>
    <w:p w14:paraId="5ADD090F" w14:textId="77777777" w:rsidR="00B1608E" w:rsidRPr="00B1608E" w:rsidRDefault="00B1608E" w:rsidP="00B1608E">
      <w:pPr>
        <w:rPr>
          <w:lang w:val="en-US"/>
        </w:rPr>
      </w:pPr>
    </w:p>
    <w:p w14:paraId="6CB16328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1 row inserted.</w:t>
      </w:r>
    </w:p>
    <w:p w14:paraId="6C35E625" w14:textId="77777777" w:rsidR="00B1608E" w:rsidRPr="00B1608E" w:rsidRDefault="00B1608E" w:rsidP="00B1608E">
      <w:pPr>
        <w:rPr>
          <w:lang w:val="en-US"/>
        </w:rPr>
      </w:pPr>
    </w:p>
    <w:p w14:paraId="6ACB19F1" w14:textId="77777777" w:rsidR="00B1608E" w:rsidRPr="00B1608E" w:rsidRDefault="00B1608E" w:rsidP="00B1608E">
      <w:pPr>
        <w:rPr>
          <w:lang w:val="en-US"/>
        </w:rPr>
      </w:pPr>
    </w:p>
    <w:p w14:paraId="0CAF202D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1 row inserted.</w:t>
      </w:r>
    </w:p>
    <w:p w14:paraId="357207EF" w14:textId="77777777" w:rsidR="00B1608E" w:rsidRPr="00B1608E" w:rsidRDefault="00B1608E" w:rsidP="00B1608E">
      <w:pPr>
        <w:rPr>
          <w:lang w:val="en-US"/>
        </w:rPr>
      </w:pPr>
    </w:p>
    <w:p w14:paraId="72A72E64" w14:textId="77777777" w:rsidR="00B1608E" w:rsidRPr="00B1608E" w:rsidRDefault="00B1608E" w:rsidP="00B1608E">
      <w:pPr>
        <w:rPr>
          <w:lang w:val="en-US"/>
        </w:rPr>
      </w:pPr>
    </w:p>
    <w:p w14:paraId="12ABB8FA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Commit complete.</w:t>
      </w:r>
    </w:p>
    <w:p w14:paraId="60E41208" w14:textId="77777777" w:rsidR="00B1608E" w:rsidRPr="00B1608E" w:rsidRDefault="00B1608E" w:rsidP="00B1608E">
      <w:pPr>
        <w:rPr>
          <w:lang w:val="en-US"/>
        </w:rPr>
      </w:pPr>
    </w:p>
    <w:p w14:paraId="28949420" w14:textId="77777777" w:rsidR="00B1608E" w:rsidRPr="00B1608E" w:rsidRDefault="00B1608E" w:rsidP="00B1608E">
      <w:pPr>
        <w:rPr>
          <w:lang w:val="en-US"/>
        </w:rPr>
      </w:pPr>
    </w:p>
    <w:p w14:paraId="67035395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PRODUCT_ID CUSTOMER_COUNT UNITS_ORDERED TOTAL_VALUE</w:t>
      </w:r>
    </w:p>
    <w:p w14:paraId="05AA71AB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---------- -------------- ------------- -----------</w:t>
      </w:r>
    </w:p>
    <w:p w14:paraId="76D76E3B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 xml:space="preserve">     20106              3          1200       11000</w:t>
      </w:r>
    </w:p>
    <w:p w14:paraId="41ACC7B7" w14:textId="77777777" w:rsidR="00B1608E" w:rsidRPr="00B1608E" w:rsidRDefault="00B1608E" w:rsidP="00B1608E">
      <w:pPr>
        <w:rPr>
          <w:lang w:val="en-US"/>
        </w:rPr>
      </w:pPr>
    </w:p>
    <w:p w14:paraId="1C76A21B" w14:textId="77777777" w:rsidR="00B1608E" w:rsidRPr="00B1608E" w:rsidRDefault="00B1608E" w:rsidP="00B1608E">
      <w:pPr>
        <w:rPr>
          <w:lang w:val="en-US"/>
        </w:rPr>
      </w:pPr>
    </w:p>
    <w:p w14:paraId="0E35AB7F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1 row updated.</w:t>
      </w:r>
    </w:p>
    <w:p w14:paraId="3C00D7C4" w14:textId="77777777" w:rsidR="00B1608E" w:rsidRPr="00B1608E" w:rsidRDefault="00B1608E" w:rsidP="00B1608E">
      <w:pPr>
        <w:rPr>
          <w:lang w:val="en-US"/>
        </w:rPr>
      </w:pPr>
    </w:p>
    <w:p w14:paraId="07624FA0" w14:textId="77777777" w:rsidR="00B1608E" w:rsidRPr="00B1608E" w:rsidRDefault="00B1608E" w:rsidP="00B1608E">
      <w:pPr>
        <w:rPr>
          <w:lang w:val="en-US"/>
        </w:rPr>
      </w:pPr>
    </w:p>
    <w:p w14:paraId="6195634C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Commit complete.</w:t>
      </w:r>
    </w:p>
    <w:p w14:paraId="3B0F40F6" w14:textId="77777777" w:rsidR="00B1608E" w:rsidRPr="00B1608E" w:rsidRDefault="00B1608E" w:rsidP="00B1608E">
      <w:pPr>
        <w:rPr>
          <w:lang w:val="en-US"/>
        </w:rPr>
      </w:pPr>
    </w:p>
    <w:p w14:paraId="533BFBDA" w14:textId="77777777" w:rsidR="00B1608E" w:rsidRPr="00B1608E" w:rsidRDefault="00B1608E" w:rsidP="00B1608E">
      <w:pPr>
        <w:rPr>
          <w:lang w:val="en-US"/>
        </w:rPr>
      </w:pPr>
    </w:p>
    <w:p w14:paraId="3F39B5E8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PRODUCT_ID UNITS_ORDERED TOTAL_VALUE</w:t>
      </w:r>
    </w:p>
    <w:p w14:paraId="24046BB6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---------- ------------- -----------</w:t>
      </w:r>
    </w:p>
    <w:p w14:paraId="58A4E435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 xml:space="preserve">     20106          1250       11450</w:t>
      </w:r>
    </w:p>
    <w:p w14:paraId="48D39CD8" w14:textId="77777777" w:rsidR="00B1608E" w:rsidRPr="00B1608E" w:rsidRDefault="00B1608E" w:rsidP="00B1608E">
      <w:pPr>
        <w:rPr>
          <w:lang w:val="en-US"/>
        </w:rPr>
      </w:pPr>
    </w:p>
    <w:p w14:paraId="7934F144" w14:textId="77777777" w:rsidR="00B1608E" w:rsidRPr="00B1608E" w:rsidRDefault="00B1608E" w:rsidP="00B1608E">
      <w:pPr>
        <w:rPr>
          <w:lang w:val="en-US"/>
        </w:rPr>
      </w:pPr>
    </w:p>
    <w:p w14:paraId="7F18C5FF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1 row deleted.</w:t>
      </w:r>
    </w:p>
    <w:p w14:paraId="7470B10F" w14:textId="77777777" w:rsidR="00B1608E" w:rsidRPr="00B1608E" w:rsidRDefault="00B1608E" w:rsidP="00B1608E">
      <w:pPr>
        <w:rPr>
          <w:lang w:val="en-US"/>
        </w:rPr>
      </w:pPr>
    </w:p>
    <w:p w14:paraId="22457C2B" w14:textId="77777777" w:rsidR="00B1608E" w:rsidRPr="00B1608E" w:rsidRDefault="00B1608E" w:rsidP="00B1608E">
      <w:pPr>
        <w:rPr>
          <w:lang w:val="en-US"/>
        </w:rPr>
      </w:pPr>
    </w:p>
    <w:p w14:paraId="5EB950DD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1 row deleted.</w:t>
      </w:r>
    </w:p>
    <w:p w14:paraId="066026EC" w14:textId="77777777" w:rsidR="00B1608E" w:rsidRPr="00B1608E" w:rsidRDefault="00B1608E" w:rsidP="00B1608E">
      <w:pPr>
        <w:rPr>
          <w:lang w:val="en-US"/>
        </w:rPr>
      </w:pPr>
    </w:p>
    <w:p w14:paraId="31C1F025" w14:textId="77777777" w:rsidR="00B1608E" w:rsidRPr="00B1608E" w:rsidRDefault="00B1608E" w:rsidP="00B1608E">
      <w:pPr>
        <w:rPr>
          <w:lang w:val="en-US"/>
        </w:rPr>
      </w:pPr>
    </w:p>
    <w:p w14:paraId="78268F0F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Commit complete.</w:t>
      </w:r>
    </w:p>
    <w:p w14:paraId="7A4B278F" w14:textId="77777777" w:rsidR="00B1608E" w:rsidRPr="00B1608E" w:rsidRDefault="00B1608E" w:rsidP="00B1608E">
      <w:pPr>
        <w:rPr>
          <w:lang w:val="en-US"/>
        </w:rPr>
      </w:pPr>
    </w:p>
    <w:p w14:paraId="3039958E" w14:textId="77777777" w:rsidR="00B1608E" w:rsidRPr="00B1608E" w:rsidRDefault="00B1608E" w:rsidP="00B1608E">
      <w:pPr>
        <w:rPr>
          <w:lang w:val="en-US"/>
        </w:rPr>
      </w:pPr>
    </w:p>
    <w:p w14:paraId="2C2B4520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PRODUCT_ID UNITS_ORDERED TOTAL_VALUE</w:t>
      </w:r>
    </w:p>
    <w:p w14:paraId="13079C9E" w14:textId="77777777" w:rsidR="00B1608E" w:rsidRPr="00B1608E" w:rsidRDefault="00B1608E" w:rsidP="00B1608E">
      <w:pPr>
        <w:rPr>
          <w:lang w:val="en-US"/>
        </w:rPr>
      </w:pPr>
      <w:r w:rsidRPr="00B1608E">
        <w:rPr>
          <w:lang w:val="en-US"/>
        </w:rPr>
        <w:t>---------- ------------- -----------</w:t>
      </w:r>
    </w:p>
    <w:p w14:paraId="2CF3806F" w14:textId="26101186" w:rsidR="00B1608E" w:rsidRDefault="00B1608E" w:rsidP="00B1608E">
      <w:pPr>
        <w:rPr>
          <w:lang w:val="en-US"/>
        </w:rPr>
      </w:pPr>
      <w:r w:rsidRPr="00B1608E">
        <w:rPr>
          <w:lang w:val="en-US"/>
        </w:rPr>
        <w:lastRenderedPageBreak/>
        <w:t xml:space="preserve">     20106          1100       10100</w:t>
      </w:r>
    </w:p>
    <w:p w14:paraId="7054D854" w14:textId="77777777" w:rsidR="00126C81" w:rsidRDefault="00126C81" w:rsidP="00126C81">
      <w:pPr>
        <w:rPr>
          <w:lang w:val="en-US"/>
        </w:rPr>
      </w:pPr>
    </w:p>
    <w:p w14:paraId="6B9AA192" w14:textId="26355B52" w:rsidR="00126C81" w:rsidRDefault="00126C81" w:rsidP="00126C81">
      <w:pPr>
        <w:rPr>
          <w:lang w:val="en-US"/>
        </w:rPr>
      </w:pPr>
    </w:p>
    <w:p w14:paraId="67FD273D" w14:textId="248148C9" w:rsidR="00126C81" w:rsidRDefault="00126C81" w:rsidP="00126C81">
      <w:pPr>
        <w:rPr>
          <w:lang w:val="en-US"/>
        </w:rPr>
      </w:pPr>
      <w:r>
        <w:rPr>
          <w:lang w:val="en-US"/>
        </w:rPr>
        <w:t>4)</w:t>
      </w:r>
    </w:p>
    <w:p w14:paraId="74B301AE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Error starting at line : 11 in command -</w:t>
      </w:r>
    </w:p>
    <w:p w14:paraId="12547476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 xml:space="preserve">CREATE TABLE </w:t>
      </w:r>
      <w:proofErr w:type="spellStart"/>
      <w:r w:rsidRPr="0038287C">
        <w:rPr>
          <w:lang w:val="en-US"/>
        </w:rPr>
        <w:t>ddl_creations</w:t>
      </w:r>
      <w:proofErr w:type="spellEnd"/>
      <w:r w:rsidRPr="0038287C">
        <w:rPr>
          <w:lang w:val="en-US"/>
        </w:rPr>
        <w:t xml:space="preserve"> (</w:t>
      </w:r>
    </w:p>
    <w:p w14:paraId="4D049D45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 xml:space="preserve">  </w:t>
      </w:r>
      <w:proofErr w:type="spellStart"/>
      <w:r w:rsidRPr="0038287C">
        <w:rPr>
          <w:lang w:val="en-US"/>
        </w:rPr>
        <w:t>user_id</w:t>
      </w:r>
      <w:proofErr w:type="spellEnd"/>
      <w:r w:rsidRPr="0038287C">
        <w:rPr>
          <w:lang w:val="en-US"/>
        </w:rPr>
        <w:t xml:space="preserve">       VARCHAR2(30),</w:t>
      </w:r>
    </w:p>
    <w:p w14:paraId="45124811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 xml:space="preserve">  </w:t>
      </w:r>
      <w:proofErr w:type="spellStart"/>
      <w:r w:rsidRPr="0038287C">
        <w:rPr>
          <w:lang w:val="en-US"/>
        </w:rPr>
        <w:t>object_type</w:t>
      </w:r>
      <w:proofErr w:type="spellEnd"/>
      <w:r w:rsidRPr="0038287C">
        <w:rPr>
          <w:lang w:val="en-US"/>
        </w:rPr>
        <w:t xml:space="preserve">   VARCHAR2(30),</w:t>
      </w:r>
    </w:p>
    <w:p w14:paraId="69639282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 xml:space="preserve">  </w:t>
      </w:r>
      <w:proofErr w:type="spellStart"/>
      <w:r w:rsidRPr="0038287C">
        <w:rPr>
          <w:lang w:val="en-US"/>
        </w:rPr>
        <w:t>object_name</w:t>
      </w:r>
      <w:proofErr w:type="spellEnd"/>
      <w:r w:rsidRPr="0038287C">
        <w:rPr>
          <w:lang w:val="en-US"/>
        </w:rPr>
        <w:t xml:space="preserve">   VARCHAR2(30),</w:t>
      </w:r>
    </w:p>
    <w:p w14:paraId="2BF8795E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 xml:space="preserve">  </w:t>
      </w:r>
      <w:proofErr w:type="spellStart"/>
      <w:r w:rsidRPr="0038287C">
        <w:rPr>
          <w:lang w:val="en-US"/>
        </w:rPr>
        <w:t>object_owner</w:t>
      </w:r>
      <w:proofErr w:type="spellEnd"/>
      <w:r w:rsidRPr="0038287C">
        <w:rPr>
          <w:lang w:val="en-US"/>
        </w:rPr>
        <w:t xml:space="preserve">  VARCHAR2(30),</w:t>
      </w:r>
    </w:p>
    <w:p w14:paraId="7654D374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 xml:space="preserve">  </w:t>
      </w:r>
      <w:proofErr w:type="spellStart"/>
      <w:r w:rsidRPr="0038287C">
        <w:rPr>
          <w:lang w:val="en-US"/>
        </w:rPr>
        <w:t>creation_date</w:t>
      </w:r>
      <w:proofErr w:type="spellEnd"/>
      <w:r w:rsidRPr="0038287C">
        <w:rPr>
          <w:lang w:val="en-US"/>
        </w:rPr>
        <w:t xml:space="preserve"> DATE DEFAULT SYSDATE</w:t>
      </w:r>
    </w:p>
    <w:p w14:paraId="2F40EDD8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)</w:t>
      </w:r>
    </w:p>
    <w:p w14:paraId="68F1561A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Error report -</w:t>
      </w:r>
    </w:p>
    <w:p w14:paraId="0D810D19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ORA-00955: name is already used by an existing object</w:t>
      </w:r>
    </w:p>
    <w:p w14:paraId="2AE02FE8" w14:textId="77777777" w:rsidR="0038287C" w:rsidRPr="0038287C" w:rsidRDefault="0038287C" w:rsidP="0038287C">
      <w:pPr>
        <w:rPr>
          <w:lang w:val="en-US"/>
        </w:rPr>
      </w:pPr>
    </w:p>
    <w:p w14:paraId="759A971E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https://docs.oracle.com/error-help/db/ora-00955/</w:t>
      </w:r>
    </w:p>
    <w:p w14:paraId="46A450CF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00955. 00000 -  "name is already used by an existing object"</w:t>
      </w:r>
    </w:p>
    <w:p w14:paraId="28BCF93B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*Cause:    An attempt was made to create a database object (such</w:t>
      </w:r>
    </w:p>
    <w:p w14:paraId="74B212B7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 xml:space="preserve">           as a table, view, cluster, index, or synonym) that already</w:t>
      </w:r>
    </w:p>
    <w:p w14:paraId="6E84DEDA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 xml:space="preserve">           existed. A user's database objects must have distinct names.</w:t>
      </w:r>
    </w:p>
    <w:p w14:paraId="7A665272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*Action:   Enter a unique name for the database object or modify</w:t>
      </w:r>
    </w:p>
    <w:p w14:paraId="4275C5FE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 xml:space="preserve">           or drop the existing object so it can be reused.</w:t>
      </w:r>
    </w:p>
    <w:p w14:paraId="3B396E60" w14:textId="77777777" w:rsidR="0038287C" w:rsidRPr="0038287C" w:rsidRDefault="0038287C" w:rsidP="0038287C">
      <w:pPr>
        <w:rPr>
          <w:lang w:val="en-US"/>
        </w:rPr>
      </w:pPr>
    </w:p>
    <w:p w14:paraId="254C2F32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Trigger TRG_DDL_LOG compiled</w:t>
      </w:r>
    </w:p>
    <w:p w14:paraId="76BB4E3A" w14:textId="77777777" w:rsidR="0038287C" w:rsidRPr="0038287C" w:rsidRDefault="0038287C" w:rsidP="0038287C">
      <w:pPr>
        <w:rPr>
          <w:lang w:val="en-US"/>
        </w:rPr>
      </w:pPr>
    </w:p>
    <w:p w14:paraId="0AB508B3" w14:textId="77777777" w:rsidR="0038287C" w:rsidRPr="0038287C" w:rsidRDefault="0038287C" w:rsidP="0038287C">
      <w:pPr>
        <w:rPr>
          <w:lang w:val="en-US"/>
        </w:rPr>
      </w:pPr>
    </w:p>
    <w:p w14:paraId="5E1B77CB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USER_ID                        OBJECT_TYPE                    OBJECT_NAME                    OBJECT_OWNER                   CREATION</w:t>
      </w:r>
    </w:p>
    <w:p w14:paraId="5ECF8C7F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------------------------------ ------------------------------ ------------------------------ ------------------------------ --------</w:t>
      </w:r>
    </w:p>
    <w:p w14:paraId="5B4DD79A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TABLE                          TEST_OBJ_4                     SYSTEM                         04.05.26</w:t>
      </w:r>
    </w:p>
    <w:p w14:paraId="54550543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VIEW                           TEST_VIEW_4                    SYSTEM                         04.05.26</w:t>
      </w:r>
    </w:p>
    <w:p w14:paraId="5CB7BEC5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INDEX                          IDX_TEST_OBJ_4                 SYSTEM                         04.05.26</w:t>
      </w:r>
    </w:p>
    <w:p w14:paraId="101E66D5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TABLE                          ERROR_LOG                      SYSTEM                         04.05.26</w:t>
      </w:r>
    </w:p>
    <w:p w14:paraId="795BB5FE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TRG_ERROR_LOG                  SYSTEM                         04.05.26</w:t>
      </w:r>
    </w:p>
    <w:p w14:paraId="4E61CF74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INDEX                          SYS_C009545                    SYSTEM                         04.05.26</w:t>
      </w:r>
    </w:p>
    <w:p w14:paraId="19606A7D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TABLE                          TEST_UNIQUE                    SYSTEM                         04.05.26</w:t>
      </w:r>
    </w:p>
    <w:p w14:paraId="22E1EC9E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503F2D82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22C1B257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TRG_CHECK_PRICE                SYSTEM                         04.05.26</w:t>
      </w:r>
    </w:p>
    <w:p w14:paraId="7BE36C79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TRG_EMP_AUDIT                  SYSTEM                         04.05.26</w:t>
      </w:r>
    </w:p>
    <w:p w14:paraId="5EC558FD" w14:textId="77777777" w:rsidR="0038287C" w:rsidRPr="0038287C" w:rsidRDefault="0038287C" w:rsidP="0038287C">
      <w:pPr>
        <w:rPr>
          <w:lang w:val="en-US"/>
        </w:rPr>
      </w:pPr>
    </w:p>
    <w:p w14:paraId="53F3C5A4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USER_ID                        OBJECT_TYPE                    OBJECT_NAME                    OBJECT_OWNER                   CREATION</w:t>
      </w:r>
    </w:p>
    <w:p w14:paraId="49F1F55A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------------------------------ ------------------------------ ------------------------------ ------------------------------ --------</w:t>
      </w:r>
    </w:p>
    <w:p w14:paraId="625E5031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5737411D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7DC9E327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TRG_ERROR_LOG                  SYSTEM                         04.05.26</w:t>
      </w:r>
    </w:p>
    <w:p w14:paraId="451C4568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INDEX                          SYS_C009546                    SYSTEM                         04.05.26</w:t>
      </w:r>
    </w:p>
    <w:p w14:paraId="689F7288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TABLE                          TEST_UNIQUE                    SYSTEM                         04.05.26</w:t>
      </w:r>
    </w:p>
    <w:p w14:paraId="47F9BDBF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TRG_ERROR_LOG                  SYSTEM                         04.05.26</w:t>
      </w:r>
    </w:p>
    <w:p w14:paraId="52F12945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INDEX                          SYS_C009547                    SYSTEM                         04.05.26</w:t>
      </w:r>
    </w:p>
    <w:p w14:paraId="08C91097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TABLE                          TEST_UNIQUE                    SYSTEM                         04.05.26</w:t>
      </w:r>
    </w:p>
    <w:p w14:paraId="248E2023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TRG_ERROR_LOG                  SYSTEM                         04.05.26</w:t>
      </w:r>
    </w:p>
    <w:p w14:paraId="7B73A9CA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INDEX                          SYS_C009548                    SYSTEM                         04.05.26</w:t>
      </w:r>
    </w:p>
    <w:p w14:paraId="1F45AABD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TABLE                          TEST_UNIQUE                    SYSTEM                         04.05.26</w:t>
      </w:r>
    </w:p>
    <w:p w14:paraId="4EB3CDFB" w14:textId="77777777" w:rsidR="0038287C" w:rsidRPr="0038287C" w:rsidRDefault="0038287C" w:rsidP="0038287C">
      <w:pPr>
        <w:rPr>
          <w:lang w:val="en-US"/>
        </w:rPr>
      </w:pPr>
    </w:p>
    <w:p w14:paraId="62F1EE4C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USER_ID                        OBJECT_TYPE                    OBJECT_NAME                    OBJECT_OWNER                   CREATION</w:t>
      </w:r>
    </w:p>
    <w:p w14:paraId="764FCAD3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------------------------------ ------------------------------ ------------------------------ ------------------------------ --------</w:t>
      </w:r>
    </w:p>
    <w:p w14:paraId="6E24EC19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TABLE                          TEST_OBJ_4                     SYSTEM                         04.05.26</w:t>
      </w:r>
    </w:p>
    <w:p w14:paraId="19826735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VIEW                           TEST_VIEW_4                    SYSTEM                         04.05.26</w:t>
      </w:r>
    </w:p>
    <w:p w14:paraId="3ABE13ED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INDEX                          IDX_TEST_OBJ_4                 SYSTEM                         04.05.26</w:t>
      </w:r>
    </w:p>
    <w:p w14:paraId="290F435D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49981F93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6C002D9B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5DE28007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55567BF6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71DE6A06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7C966A54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317A05FD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lastRenderedPageBreak/>
        <w:t>SYSTEM                         TRIGGER                        TRG_UPDATE_STATS               SYSTEM                         04.05.26</w:t>
      </w:r>
    </w:p>
    <w:p w14:paraId="31447CEC" w14:textId="77777777" w:rsidR="0038287C" w:rsidRPr="0038287C" w:rsidRDefault="0038287C" w:rsidP="0038287C">
      <w:pPr>
        <w:rPr>
          <w:lang w:val="en-US"/>
        </w:rPr>
      </w:pPr>
    </w:p>
    <w:p w14:paraId="2B79448D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USER_ID                        OBJECT_TYPE                    OBJECT_NAME                    OBJECT_OWNER                   CREATION</w:t>
      </w:r>
    </w:p>
    <w:p w14:paraId="66478E64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------------------------------ ------------------------------ ------------------------------ ------------------------------ --------</w:t>
      </w:r>
    </w:p>
    <w:p w14:paraId="622E82DE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2D5F781C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TRG_CHECK_PRICE                SYSTEM                         04.05.26</w:t>
      </w:r>
    </w:p>
    <w:p w14:paraId="428F8E82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185ADDE2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70FED39B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TRG_CHECK_PRICE                SYSTEM                         04.05.26</w:t>
      </w:r>
    </w:p>
    <w:p w14:paraId="7B08DD76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TRG_EMP_AUDIT                  SYSTEM                         04.05.26</w:t>
      </w:r>
    </w:p>
    <w:p w14:paraId="1E24F753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0B30DD95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04.05.26</w:t>
      </w:r>
    </w:p>
    <w:p w14:paraId="6CB159F8" w14:textId="77777777" w:rsidR="0038287C" w:rsidRPr="0038287C" w:rsidRDefault="0038287C" w:rsidP="0038287C">
      <w:pPr>
        <w:rPr>
          <w:lang w:val="en-US"/>
        </w:rPr>
      </w:pPr>
    </w:p>
    <w:p w14:paraId="6AD56BD0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 xml:space="preserve">41 rows selected. </w:t>
      </w:r>
    </w:p>
    <w:p w14:paraId="1895F9FC" w14:textId="77777777" w:rsidR="0038287C" w:rsidRPr="0038287C" w:rsidRDefault="0038287C" w:rsidP="0038287C">
      <w:pPr>
        <w:rPr>
          <w:lang w:val="en-US"/>
        </w:rPr>
      </w:pPr>
    </w:p>
    <w:p w14:paraId="4CA3EFEB" w14:textId="77777777" w:rsidR="0038287C" w:rsidRPr="0038287C" w:rsidRDefault="0038287C" w:rsidP="0038287C">
      <w:pPr>
        <w:rPr>
          <w:lang w:val="en-US"/>
        </w:rPr>
      </w:pPr>
    </w:p>
    <w:p w14:paraId="4837ED20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Table TEST_OBJ_4 created.</w:t>
      </w:r>
    </w:p>
    <w:p w14:paraId="2490CDE7" w14:textId="77777777" w:rsidR="0038287C" w:rsidRPr="0038287C" w:rsidRDefault="0038287C" w:rsidP="0038287C">
      <w:pPr>
        <w:rPr>
          <w:lang w:val="en-US"/>
        </w:rPr>
      </w:pPr>
    </w:p>
    <w:p w14:paraId="6237D242" w14:textId="77777777" w:rsidR="0038287C" w:rsidRPr="0038287C" w:rsidRDefault="0038287C" w:rsidP="0038287C">
      <w:pPr>
        <w:rPr>
          <w:lang w:val="en-US"/>
        </w:rPr>
      </w:pPr>
    </w:p>
    <w:p w14:paraId="128A28CA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View TEST_VIEW_4 created.</w:t>
      </w:r>
    </w:p>
    <w:p w14:paraId="594B75B1" w14:textId="77777777" w:rsidR="0038287C" w:rsidRPr="0038287C" w:rsidRDefault="0038287C" w:rsidP="0038287C">
      <w:pPr>
        <w:rPr>
          <w:lang w:val="en-US"/>
        </w:rPr>
      </w:pPr>
    </w:p>
    <w:p w14:paraId="3EEEFCDD" w14:textId="77777777" w:rsidR="0038287C" w:rsidRPr="0038287C" w:rsidRDefault="0038287C" w:rsidP="0038287C">
      <w:pPr>
        <w:rPr>
          <w:lang w:val="en-US"/>
        </w:rPr>
      </w:pPr>
    </w:p>
    <w:p w14:paraId="716783E6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Index IDX_TEST_OBJ_4 created.</w:t>
      </w:r>
    </w:p>
    <w:p w14:paraId="2B3BF1B0" w14:textId="77777777" w:rsidR="0038287C" w:rsidRPr="0038287C" w:rsidRDefault="0038287C" w:rsidP="0038287C">
      <w:pPr>
        <w:rPr>
          <w:lang w:val="en-US"/>
        </w:rPr>
      </w:pPr>
    </w:p>
    <w:p w14:paraId="35B3AC67" w14:textId="77777777" w:rsidR="0038287C" w:rsidRPr="0038287C" w:rsidRDefault="0038287C" w:rsidP="0038287C">
      <w:pPr>
        <w:rPr>
          <w:lang w:val="en-US"/>
        </w:rPr>
      </w:pPr>
    </w:p>
    <w:p w14:paraId="48E9BF7D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 xml:space="preserve">USER_ID                        OBJECT_TYPE                    OBJECT_NAME                    OBJECT_OWNER                   CREATED            </w:t>
      </w:r>
    </w:p>
    <w:p w14:paraId="4A63F09B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------------------------------ ------------------------------ ------------------------------ ------------------------------ -------------------</w:t>
      </w:r>
    </w:p>
    <w:p w14:paraId="77124E1C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TABLE                          TEST_OBJ_4                     SYSTEM                         04.05.2026 11:59:09</w:t>
      </w:r>
    </w:p>
    <w:p w14:paraId="144B8647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VIEW                           TEST_VIEW_4                    SYSTEM                         04.05.2026 11:59:09</w:t>
      </w:r>
    </w:p>
    <w:p w14:paraId="306B203F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INDEX                          IDX_TEST_OBJ_4                 SYSTEM                         04.05.2026 11:59:09</w:t>
      </w:r>
    </w:p>
    <w:p w14:paraId="18C0CB2F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11:57:57</w:t>
      </w:r>
    </w:p>
    <w:p w14:paraId="373F89B0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11:55:03</w:t>
      </w:r>
    </w:p>
    <w:p w14:paraId="1B9206F2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TRG_EMP_AUDIT                  SYSTEM                         04.05.2026 11:54:29</w:t>
      </w:r>
    </w:p>
    <w:p w14:paraId="4C213BDE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lastRenderedPageBreak/>
        <w:t>SYSTEM                         TRIGGER                        TRG_CHECK_PRICE                SYSTEM                         04.05.2026 11:52:26</w:t>
      </w:r>
    </w:p>
    <w:p w14:paraId="32029834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11:04:53</w:t>
      </w:r>
    </w:p>
    <w:p w14:paraId="2895D397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11:03:32</w:t>
      </w:r>
    </w:p>
    <w:p w14:paraId="16E31363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TRG_CHECK_PRICE                SYSTEM                         04.05.2026 11:00:53</w:t>
      </w:r>
    </w:p>
    <w:p w14:paraId="206B740A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10:56:20</w:t>
      </w:r>
    </w:p>
    <w:p w14:paraId="554F6A84" w14:textId="77777777" w:rsidR="0038287C" w:rsidRPr="0038287C" w:rsidRDefault="0038287C" w:rsidP="0038287C">
      <w:pPr>
        <w:rPr>
          <w:lang w:val="en-US"/>
        </w:rPr>
      </w:pPr>
    </w:p>
    <w:p w14:paraId="62B61D59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 xml:space="preserve">USER_ID                        OBJECT_TYPE                    OBJECT_NAME                    OBJECT_OWNER                   CREATED            </w:t>
      </w:r>
    </w:p>
    <w:p w14:paraId="7F90BF89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------------------------------ ------------------------------ ------------------------------ ------------------------------ -------------------</w:t>
      </w:r>
    </w:p>
    <w:p w14:paraId="6F10F3A9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10:55:20</w:t>
      </w:r>
    </w:p>
    <w:p w14:paraId="78609533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10:53:19</w:t>
      </w:r>
    </w:p>
    <w:p w14:paraId="2C48BAA4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10:51:06</w:t>
      </w:r>
    </w:p>
    <w:p w14:paraId="7D2CFBD1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10:47:49</w:t>
      </w:r>
    </w:p>
    <w:p w14:paraId="41C583C0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10:37:58</w:t>
      </w:r>
    </w:p>
    <w:p w14:paraId="515C3C48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10:37:29</w:t>
      </w:r>
    </w:p>
    <w:p w14:paraId="5A8186B2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10:35:37</w:t>
      </w:r>
    </w:p>
    <w:p w14:paraId="36195420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10:26:51</w:t>
      </w:r>
    </w:p>
    <w:p w14:paraId="04BD13F7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INDEX                          IDX_TEST_OBJ_4                 SYSTEM                         04.05.2026 10:17:38</w:t>
      </w:r>
    </w:p>
    <w:p w14:paraId="64B39104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TABLE                          TEST_OBJ_4                     SYSTEM                         04.05.2026 10:17:38</w:t>
      </w:r>
    </w:p>
    <w:p w14:paraId="57CF3FB0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VIEW                           TEST_VIEW_4                    SYSTEM                         04.05.2026 10:17:38</w:t>
      </w:r>
    </w:p>
    <w:p w14:paraId="44CB18BB" w14:textId="77777777" w:rsidR="0038287C" w:rsidRPr="0038287C" w:rsidRDefault="0038287C" w:rsidP="0038287C">
      <w:pPr>
        <w:rPr>
          <w:lang w:val="en-US"/>
        </w:rPr>
      </w:pPr>
    </w:p>
    <w:p w14:paraId="3E8096F3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 xml:space="preserve">USER_ID                        OBJECT_TYPE                    OBJECT_NAME                    OBJECT_OWNER                   CREATED            </w:t>
      </w:r>
    </w:p>
    <w:p w14:paraId="662BBA06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------------------------------ ------------------------------ ------------------------------ ------------------------------ -------------------</w:t>
      </w:r>
    </w:p>
    <w:p w14:paraId="368C588A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INDEX                          SYS_C009548                    SYSTEM                         04.05.2026 10:07:05</w:t>
      </w:r>
    </w:p>
    <w:p w14:paraId="412D703D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TRG_ERROR_LOG                  SYSTEM                         04.05.2026 10:07:05</w:t>
      </w:r>
    </w:p>
    <w:p w14:paraId="0737A04B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TABLE                          TEST_UNIQUE                    SYSTEM                         04.05.2026 10:07:05</w:t>
      </w:r>
    </w:p>
    <w:p w14:paraId="7C0CFF56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TABLE                          TEST_UNIQUE                    SYSTEM                         04.05.2026 09:56:37</w:t>
      </w:r>
    </w:p>
    <w:p w14:paraId="19AC78E3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TRG_ERROR_LOG                  SYSTEM                         04.05.2026 09:56:37</w:t>
      </w:r>
    </w:p>
    <w:p w14:paraId="08A64CA6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lastRenderedPageBreak/>
        <w:t>SYSTEM                         INDEX                          SYS_C009547                    SYSTEM                         04.05.2026 09:56:37</w:t>
      </w:r>
    </w:p>
    <w:p w14:paraId="6ED727E9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INDEX                          SYS_C009546                    SYSTEM                         04.05.2026 09:56:26</w:t>
      </w:r>
    </w:p>
    <w:p w14:paraId="4F230AE8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TABLE                          TEST_UNIQUE                    SYSTEM                         04.05.2026 09:56:26</w:t>
      </w:r>
    </w:p>
    <w:p w14:paraId="0E664A77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TRG_ERROR_LOG                  SYSTEM                         04.05.2026 09:56:26</w:t>
      </w:r>
    </w:p>
    <w:p w14:paraId="05436517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09:54:35</w:t>
      </w:r>
    </w:p>
    <w:p w14:paraId="0589DD21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09:53:56</w:t>
      </w:r>
    </w:p>
    <w:p w14:paraId="14F4F031" w14:textId="77777777" w:rsidR="0038287C" w:rsidRPr="0038287C" w:rsidRDefault="0038287C" w:rsidP="0038287C">
      <w:pPr>
        <w:rPr>
          <w:lang w:val="en-US"/>
        </w:rPr>
      </w:pPr>
    </w:p>
    <w:p w14:paraId="13AF39EE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 xml:space="preserve">USER_ID                        OBJECT_TYPE                    OBJECT_NAME                    OBJECT_OWNER                   CREATED            </w:t>
      </w:r>
    </w:p>
    <w:p w14:paraId="444E26CB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------------------------------ ------------------------------ ------------------------------ ------------------------------ -------------------</w:t>
      </w:r>
    </w:p>
    <w:p w14:paraId="05331098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TRG_EMP_AUDIT                  SYSTEM                         04.05.2026 09:50:51</w:t>
      </w:r>
    </w:p>
    <w:p w14:paraId="13103857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TRG_CHECK_PRICE                SYSTEM                         04.05.2026 09:48:45</w:t>
      </w:r>
    </w:p>
    <w:p w14:paraId="704E2005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09:20:10</w:t>
      </w:r>
    </w:p>
    <w:p w14:paraId="002F456C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TRG_UPDATE_STATS               SYSTEM                         04.05.2026 09:19:08</w:t>
      </w:r>
    </w:p>
    <w:p w14:paraId="3086FF66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TABLE                          TEST_UNIQUE                    SYSTEM                         04.05.2026 08:46:41</w:t>
      </w:r>
    </w:p>
    <w:p w14:paraId="4600CA9E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INDEX                          SYS_C009545                    SYSTEM                         04.05.2026 08:46:41</w:t>
      </w:r>
    </w:p>
    <w:p w14:paraId="2769DA1B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TRIGGER                        TRG_ERROR_LOG                  SYSTEM                         04.05.2026 08:46:41</w:t>
      </w:r>
    </w:p>
    <w:p w14:paraId="22E0F4F5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TABLE                          ERROR_LOG                      SYSTEM                         04.05.2026 08:46:41</w:t>
      </w:r>
    </w:p>
    <w:p w14:paraId="2B2228DB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INDEX                          IDX_TEST_OBJ_4                 SYSTEM                         04.05.2026 08:41:41</w:t>
      </w:r>
    </w:p>
    <w:p w14:paraId="588628D5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VIEW                           TEST_VIEW_4                    SYSTEM                         04.05.2026 08:41:41</w:t>
      </w:r>
    </w:p>
    <w:p w14:paraId="2DD953F7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SYSTEM                         TABLE                          TEST_OBJ_4                     SYSTEM                         04.05.2026 08:41:41</w:t>
      </w:r>
    </w:p>
    <w:p w14:paraId="0576E361" w14:textId="77777777" w:rsidR="0038287C" w:rsidRPr="0038287C" w:rsidRDefault="0038287C" w:rsidP="0038287C">
      <w:pPr>
        <w:rPr>
          <w:lang w:val="en-US"/>
        </w:rPr>
      </w:pPr>
    </w:p>
    <w:p w14:paraId="3CFDC001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 xml:space="preserve">44 rows selected. </w:t>
      </w:r>
    </w:p>
    <w:p w14:paraId="6DBBAFF1" w14:textId="77777777" w:rsidR="0038287C" w:rsidRPr="0038287C" w:rsidRDefault="0038287C" w:rsidP="0038287C">
      <w:pPr>
        <w:rPr>
          <w:lang w:val="en-US"/>
        </w:rPr>
      </w:pPr>
    </w:p>
    <w:p w14:paraId="545998A0" w14:textId="77777777" w:rsidR="0038287C" w:rsidRPr="0038287C" w:rsidRDefault="0038287C" w:rsidP="0038287C">
      <w:pPr>
        <w:rPr>
          <w:lang w:val="en-US"/>
        </w:rPr>
      </w:pPr>
    </w:p>
    <w:p w14:paraId="0C411782" w14:textId="77777777" w:rsidR="0038287C" w:rsidRPr="0038287C" w:rsidRDefault="0038287C" w:rsidP="0038287C">
      <w:pPr>
        <w:rPr>
          <w:lang w:val="en-US"/>
        </w:rPr>
      </w:pPr>
      <w:r w:rsidRPr="0038287C">
        <w:rPr>
          <w:lang w:val="en-US"/>
        </w:rPr>
        <w:t>Table TEST_OBJ_4 dropped.</w:t>
      </w:r>
    </w:p>
    <w:p w14:paraId="382F807D" w14:textId="77777777" w:rsidR="0038287C" w:rsidRPr="0038287C" w:rsidRDefault="0038287C" w:rsidP="0038287C">
      <w:pPr>
        <w:rPr>
          <w:lang w:val="en-US"/>
        </w:rPr>
      </w:pPr>
    </w:p>
    <w:p w14:paraId="1160FFF9" w14:textId="77777777" w:rsidR="0038287C" w:rsidRPr="0038287C" w:rsidRDefault="0038287C" w:rsidP="0038287C">
      <w:pPr>
        <w:rPr>
          <w:lang w:val="en-US"/>
        </w:rPr>
      </w:pPr>
    </w:p>
    <w:p w14:paraId="0ED20583" w14:textId="5148AEA6" w:rsidR="0038287C" w:rsidRDefault="0038287C" w:rsidP="0038287C">
      <w:pPr>
        <w:rPr>
          <w:lang w:val="en-US"/>
        </w:rPr>
      </w:pPr>
      <w:r w:rsidRPr="0038287C">
        <w:rPr>
          <w:lang w:val="en-US"/>
        </w:rPr>
        <w:t>View TEST_VIEW_4 dropped.</w:t>
      </w:r>
    </w:p>
    <w:p w14:paraId="35B2F471" w14:textId="2D5853DD" w:rsidR="00126C81" w:rsidRDefault="00126C81" w:rsidP="00126C81">
      <w:pPr>
        <w:rPr>
          <w:lang w:val="en-US"/>
        </w:rPr>
      </w:pPr>
    </w:p>
    <w:p w14:paraId="309623B2" w14:textId="77777777" w:rsidR="00126C81" w:rsidRDefault="00126C81" w:rsidP="00126C81">
      <w:pPr>
        <w:rPr>
          <w:lang w:val="en-US"/>
        </w:rPr>
      </w:pPr>
    </w:p>
    <w:p w14:paraId="154F02B2" w14:textId="0EC0013D" w:rsidR="00126C81" w:rsidRDefault="00126C81" w:rsidP="00126C81">
      <w:pPr>
        <w:rPr>
          <w:lang w:val="en-US"/>
        </w:rPr>
      </w:pPr>
      <w:r>
        <w:rPr>
          <w:lang w:val="en-US"/>
        </w:rPr>
        <w:t>5)</w:t>
      </w:r>
    </w:p>
    <w:p w14:paraId="1C78B6C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Error starting at line : 11 in command -</w:t>
      </w:r>
    </w:p>
    <w:p w14:paraId="5E090121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 xml:space="preserve">CREATE TABLE </w:t>
      </w:r>
      <w:proofErr w:type="spellStart"/>
      <w:r w:rsidRPr="003D0DEB">
        <w:rPr>
          <w:lang w:val="en-US"/>
        </w:rPr>
        <w:t>ddl_creations</w:t>
      </w:r>
      <w:proofErr w:type="spellEnd"/>
      <w:r w:rsidRPr="003D0DEB">
        <w:rPr>
          <w:lang w:val="en-US"/>
        </w:rPr>
        <w:t xml:space="preserve"> (</w:t>
      </w:r>
    </w:p>
    <w:p w14:paraId="1A7D2D1A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lastRenderedPageBreak/>
        <w:t xml:space="preserve">  </w:t>
      </w:r>
      <w:proofErr w:type="spellStart"/>
      <w:r w:rsidRPr="003D0DEB">
        <w:rPr>
          <w:lang w:val="en-US"/>
        </w:rPr>
        <w:t>user_id</w:t>
      </w:r>
      <w:proofErr w:type="spellEnd"/>
      <w:r w:rsidRPr="003D0DEB">
        <w:rPr>
          <w:lang w:val="en-US"/>
        </w:rPr>
        <w:t xml:space="preserve">       VARCHAR2(30),</w:t>
      </w:r>
    </w:p>
    <w:p w14:paraId="4F37F751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 xml:space="preserve">  </w:t>
      </w:r>
      <w:proofErr w:type="spellStart"/>
      <w:r w:rsidRPr="003D0DEB">
        <w:rPr>
          <w:lang w:val="en-US"/>
        </w:rPr>
        <w:t>object_type</w:t>
      </w:r>
      <w:proofErr w:type="spellEnd"/>
      <w:r w:rsidRPr="003D0DEB">
        <w:rPr>
          <w:lang w:val="en-US"/>
        </w:rPr>
        <w:t xml:space="preserve">   VARCHAR2(30),</w:t>
      </w:r>
    </w:p>
    <w:p w14:paraId="3117B31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 xml:space="preserve">  </w:t>
      </w:r>
      <w:proofErr w:type="spellStart"/>
      <w:r w:rsidRPr="003D0DEB">
        <w:rPr>
          <w:lang w:val="en-US"/>
        </w:rPr>
        <w:t>object_name</w:t>
      </w:r>
      <w:proofErr w:type="spellEnd"/>
      <w:r w:rsidRPr="003D0DEB">
        <w:rPr>
          <w:lang w:val="en-US"/>
        </w:rPr>
        <w:t xml:space="preserve">   VARCHAR2(30),</w:t>
      </w:r>
    </w:p>
    <w:p w14:paraId="753E834C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 xml:space="preserve">  </w:t>
      </w:r>
      <w:proofErr w:type="spellStart"/>
      <w:r w:rsidRPr="003D0DEB">
        <w:rPr>
          <w:lang w:val="en-US"/>
        </w:rPr>
        <w:t>object_owner</w:t>
      </w:r>
      <w:proofErr w:type="spellEnd"/>
      <w:r w:rsidRPr="003D0DEB">
        <w:rPr>
          <w:lang w:val="en-US"/>
        </w:rPr>
        <w:t xml:space="preserve">  VARCHAR2(30),</w:t>
      </w:r>
    </w:p>
    <w:p w14:paraId="7A3FE3CE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 xml:space="preserve">  </w:t>
      </w:r>
      <w:proofErr w:type="spellStart"/>
      <w:r w:rsidRPr="003D0DEB">
        <w:rPr>
          <w:lang w:val="en-US"/>
        </w:rPr>
        <w:t>creation_date</w:t>
      </w:r>
      <w:proofErr w:type="spellEnd"/>
      <w:r w:rsidRPr="003D0DEB">
        <w:rPr>
          <w:lang w:val="en-US"/>
        </w:rPr>
        <w:t xml:space="preserve"> DATE DEFAULT SYSDATE</w:t>
      </w:r>
    </w:p>
    <w:p w14:paraId="001356F1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)</w:t>
      </w:r>
    </w:p>
    <w:p w14:paraId="00FB0DD5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Error report -</w:t>
      </w:r>
    </w:p>
    <w:p w14:paraId="3A4E534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ORA-00955: name is already used by an existing object</w:t>
      </w:r>
    </w:p>
    <w:p w14:paraId="69DDF3C6" w14:textId="77777777" w:rsidR="003D0DEB" w:rsidRPr="003D0DEB" w:rsidRDefault="003D0DEB" w:rsidP="003D0DEB">
      <w:pPr>
        <w:rPr>
          <w:lang w:val="en-US"/>
        </w:rPr>
      </w:pPr>
    </w:p>
    <w:p w14:paraId="02DDD072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https://docs.oracle.com/error-help/db/ora-00955/</w:t>
      </w:r>
    </w:p>
    <w:p w14:paraId="12924CE8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00955. 00000 -  "name is already used by an existing object"</w:t>
      </w:r>
    </w:p>
    <w:p w14:paraId="119D0933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*Cause:    An attempt was made to create a database object (such</w:t>
      </w:r>
    </w:p>
    <w:p w14:paraId="50769463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 xml:space="preserve">           as a table, view, cluster, index, or synonym) that already</w:t>
      </w:r>
    </w:p>
    <w:p w14:paraId="70276FE8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 xml:space="preserve">           existed. A user's database objects must have distinct names.</w:t>
      </w:r>
    </w:p>
    <w:p w14:paraId="33FCFE3C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*Action:   Enter a unique name for the database object or modify</w:t>
      </w:r>
    </w:p>
    <w:p w14:paraId="0BB20D74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 xml:space="preserve">           or drop the existing object so it can be reused.</w:t>
      </w:r>
    </w:p>
    <w:p w14:paraId="48BAE3D2" w14:textId="77777777" w:rsidR="003D0DEB" w:rsidRPr="003D0DEB" w:rsidRDefault="003D0DEB" w:rsidP="003D0DEB">
      <w:pPr>
        <w:rPr>
          <w:lang w:val="en-US"/>
        </w:rPr>
      </w:pPr>
    </w:p>
    <w:p w14:paraId="44C2D07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Trigger TRG_DDL_LOG compiled</w:t>
      </w:r>
    </w:p>
    <w:p w14:paraId="00C47BFE" w14:textId="77777777" w:rsidR="003D0DEB" w:rsidRPr="003D0DEB" w:rsidRDefault="003D0DEB" w:rsidP="003D0DEB">
      <w:pPr>
        <w:rPr>
          <w:lang w:val="en-US"/>
        </w:rPr>
      </w:pPr>
    </w:p>
    <w:p w14:paraId="0CD55E13" w14:textId="77777777" w:rsidR="003D0DEB" w:rsidRPr="003D0DEB" w:rsidRDefault="003D0DEB" w:rsidP="003D0DEB">
      <w:pPr>
        <w:rPr>
          <w:lang w:val="en-US"/>
        </w:rPr>
      </w:pPr>
    </w:p>
    <w:p w14:paraId="7086A51D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USER_ID                        OBJECT_TYPE                    OBJECT_NAME                    OBJECT_OWNER                   CREATION</w:t>
      </w:r>
    </w:p>
    <w:p w14:paraId="7879474D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------------------------------ ------------------------------ ------------------------------ ------------------------------ --------</w:t>
      </w:r>
    </w:p>
    <w:p w14:paraId="5FB13DA5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TABLE                          TEST_OBJ_4                     SYSTEM                         04.05.26</w:t>
      </w:r>
    </w:p>
    <w:p w14:paraId="2D96D9B4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VIEW                           TEST_VIEW_4                    SYSTEM                         04.05.26</w:t>
      </w:r>
    </w:p>
    <w:p w14:paraId="0F2AA46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INDEX                          IDX_TEST_OBJ_4                 SYSTEM                         04.05.26</w:t>
      </w:r>
    </w:p>
    <w:p w14:paraId="71F217B3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TABLE                          ERROR_LOG                      SYSTEM                         04.05.26</w:t>
      </w:r>
    </w:p>
    <w:p w14:paraId="6F8419C6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TRG_ERROR_LOG                  SYSTEM                         04.05.26</w:t>
      </w:r>
    </w:p>
    <w:p w14:paraId="39DDA290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INDEX                          SYS_C009545                    SYSTEM                         04.05.26</w:t>
      </w:r>
    </w:p>
    <w:p w14:paraId="06B23BDE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TABLE                          TEST_UNIQUE                    SYSTEM                         04.05.26</w:t>
      </w:r>
    </w:p>
    <w:p w14:paraId="7EAF670C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2A11286E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6F48BB2E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TRG_CHECK_PRICE                SYSTEM                         04.05.26</w:t>
      </w:r>
    </w:p>
    <w:p w14:paraId="5441CEE4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TRG_EMP_AUDIT                  SYSTEM                         04.05.26</w:t>
      </w:r>
    </w:p>
    <w:p w14:paraId="7BAAF257" w14:textId="77777777" w:rsidR="003D0DEB" w:rsidRPr="003D0DEB" w:rsidRDefault="003D0DEB" w:rsidP="003D0DEB">
      <w:pPr>
        <w:rPr>
          <w:lang w:val="en-US"/>
        </w:rPr>
      </w:pPr>
    </w:p>
    <w:p w14:paraId="681FFAED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USER_ID                        OBJECT_TYPE                    OBJECT_NAME                    OBJECT_OWNER                   CREATION</w:t>
      </w:r>
    </w:p>
    <w:p w14:paraId="2DEA31BD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------------------------------ ------------------------------ ------------------------------ ------------------------------ --------</w:t>
      </w:r>
    </w:p>
    <w:p w14:paraId="0C82D8C2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lastRenderedPageBreak/>
        <w:t>SYSTEM                         TRIGGER                        TRG_UPDATE_STATS               SYSTEM                         04.05.26</w:t>
      </w:r>
    </w:p>
    <w:p w14:paraId="12C24DB1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432B3027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TRG_ERROR_LOG                  SYSTEM                         04.05.26</w:t>
      </w:r>
    </w:p>
    <w:p w14:paraId="6AE3327D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INDEX                          SYS_C009546                    SYSTEM                         04.05.26</w:t>
      </w:r>
    </w:p>
    <w:p w14:paraId="2914DBF3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TABLE                          TEST_UNIQUE                    SYSTEM                         04.05.26</w:t>
      </w:r>
    </w:p>
    <w:p w14:paraId="2046BA8B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TRG_ERROR_LOG                  SYSTEM                         04.05.26</w:t>
      </w:r>
    </w:p>
    <w:p w14:paraId="546F21FD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INDEX                          SYS_C009547                    SYSTEM                         04.05.26</w:t>
      </w:r>
    </w:p>
    <w:p w14:paraId="4677C94A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TABLE                          TEST_UNIQUE                    SYSTEM                         04.05.26</w:t>
      </w:r>
    </w:p>
    <w:p w14:paraId="7C7208AD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TRG_ERROR_LOG                  SYSTEM                         04.05.26</w:t>
      </w:r>
    </w:p>
    <w:p w14:paraId="3DC3CB2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INDEX                          SYS_C009548                    SYSTEM                         04.05.26</w:t>
      </w:r>
    </w:p>
    <w:p w14:paraId="1B55B68B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TABLE                          TEST_UNIQUE                    SYSTEM                         04.05.26</w:t>
      </w:r>
    </w:p>
    <w:p w14:paraId="4248B362" w14:textId="77777777" w:rsidR="003D0DEB" w:rsidRPr="003D0DEB" w:rsidRDefault="003D0DEB" w:rsidP="003D0DEB">
      <w:pPr>
        <w:rPr>
          <w:lang w:val="en-US"/>
        </w:rPr>
      </w:pPr>
    </w:p>
    <w:p w14:paraId="7A169BFA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USER_ID                        OBJECT_TYPE                    OBJECT_NAME                    OBJECT_OWNER                   CREATION</w:t>
      </w:r>
    </w:p>
    <w:p w14:paraId="506ABCCE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------------------------------ ------------------------------ ------------------------------ ------------------------------ --------</w:t>
      </w:r>
    </w:p>
    <w:p w14:paraId="29DA15C3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TABLE                          TEST_OBJ_4                     SYSTEM                         04.05.26</w:t>
      </w:r>
    </w:p>
    <w:p w14:paraId="2E81950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VIEW                           TEST_VIEW_4                    SYSTEM                         04.05.26</w:t>
      </w:r>
    </w:p>
    <w:p w14:paraId="3C3F40C7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INDEX                          IDX_TEST_OBJ_4                 SYSTEM                         04.05.26</w:t>
      </w:r>
    </w:p>
    <w:p w14:paraId="61A4E935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0E938B12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4D4AEBD5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4E46305B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75B9F510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79FB5720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3A4A719E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54F59223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6BF43D73" w14:textId="77777777" w:rsidR="003D0DEB" w:rsidRPr="003D0DEB" w:rsidRDefault="003D0DEB" w:rsidP="003D0DEB">
      <w:pPr>
        <w:rPr>
          <w:lang w:val="en-US"/>
        </w:rPr>
      </w:pPr>
    </w:p>
    <w:p w14:paraId="13E664D5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USER_ID                        OBJECT_TYPE                    OBJECT_NAME                    OBJECT_OWNER                   CREATION</w:t>
      </w:r>
    </w:p>
    <w:p w14:paraId="08B70331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lastRenderedPageBreak/>
        <w:t>------------------------------ ------------------------------ ------------------------------ ------------------------------ --------</w:t>
      </w:r>
    </w:p>
    <w:p w14:paraId="7002310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1F2015FD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TRG_CHECK_PRICE                SYSTEM                         04.05.26</w:t>
      </w:r>
    </w:p>
    <w:p w14:paraId="2CF85E28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4F40F6CD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0A490140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TRG_CHECK_PRICE                SYSTEM                         04.05.26</w:t>
      </w:r>
    </w:p>
    <w:p w14:paraId="2DC1A182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TRG_EMP_AUDIT                  SYSTEM                         04.05.26</w:t>
      </w:r>
    </w:p>
    <w:p w14:paraId="785DC6F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40A73AFD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04.05.26</w:t>
      </w:r>
    </w:p>
    <w:p w14:paraId="6A8ED18D" w14:textId="77777777" w:rsidR="003D0DEB" w:rsidRPr="003D0DEB" w:rsidRDefault="003D0DEB" w:rsidP="003D0DEB">
      <w:pPr>
        <w:rPr>
          <w:lang w:val="en-US"/>
        </w:rPr>
      </w:pPr>
    </w:p>
    <w:p w14:paraId="0409FFAB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 xml:space="preserve">41 rows selected. </w:t>
      </w:r>
    </w:p>
    <w:p w14:paraId="0EA1F6C0" w14:textId="77777777" w:rsidR="003D0DEB" w:rsidRPr="003D0DEB" w:rsidRDefault="003D0DEB" w:rsidP="003D0DEB">
      <w:pPr>
        <w:rPr>
          <w:lang w:val="en-US"/>
        </w:rPr>
      </w:pPr>
    </w:p>
    <w:p w14:paraId="7683DCFE" w14:textId="77777777" w:rsidR="003D0DEB" w:rsidRPr="003D0DEB" w:rsidRDefault="003D0DEB" w:rsidP="003D0DEB">
      <w:pPr>
        <w:rPr>
          <w:lang w:val="en-US"/>
        </w:rPr>
      </w:pPr>
    </w:p>
    <w:p w14:paraId="3BC1F3C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Table TEST_OBJ_4 created.</w:t>
      </w:r>
    </w:p>
    <w:p w14:paraId="1AB23512" w14:textId="77777777" w:rsidR="003D0DEB" w:rsidRPr="003D0DEB" w:rsidRDefault="003D0DEB" w:rsidP="003D0DEB">
      <w:pPr>
        <w:rPr>
          <w:lang w:val="en-US"/>
        </w:rPr>
      </w:pPr>
    </w:p>
    <w:p w14:paraId="41AABF38" w14:textId="77777777" w:rsidR="003D0DEB" w:rsidRPr="003D0DEB" w:rsidRDefault="003D0DEB" w:rsidP="003D0DEB">
      <w:pPr>
        <w:rPr>
          <w:lang w:val="en-US"/>
        </w:rPr>
      </w:pPr>
    </w:p>
    <w:p w14:paraId="4E768C5A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View TEST_VIEW_4 created.</w:t>
      </w:r>
    </w:p>
    <w:p w14:paraId="34F33DB3" w14:textId="77777777" w:rsidR="003D0DEB" w:rsidRPr="003D0DEB" w:rsidRDefault="003D0DEB" w:rsidP="003D0DEB">
      <w:pPr>
        <w:rPr>
          <w:lang w:val="en-US"/>
        </w:rPr>
      </w:pPr>
    </w:p>
    <w:p w14:paraId="7292D02B" w14:textId="77777777" w:rsidR="003D0DEB" w:rsidRPr="003D0DEB" w:rsidRDefault="003D0DEB" w:rsidP="003D0DEB">
      <w:pPr>
        <w:rPr>
          <w:lang w:val="en-US"/>
        </w:rPr>
      </w:pPr>
    </w:p>
    <w:p w14:paraId="05490127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Index IDX_TEST_OBJ_4 created.</w:t>
      </w:r>
    </w:p>
    <w:p w14:paraId="5CBDEEA3" w14:textId="77777777" w:rsidR="003D0DEB" w:rsidRPr="003D0DEB" w:rsidRDefault="003D0DEB" w:rsidP="003D0DEB">
      <w:pPr>
        <w:rPr>
          <w:lang w:val="en-US"/>
        </w:rPr>
      </w:pPr>
    </w:p>
    <w:p w14:paraId="7D78C944" w14:textId="77777777" w:rsidR="003D0DEB" w:rsidRPr="003D0DEB" w:rsidRDefault="003D0DEB" w:rsidP="003D0DEB">
      <w:pPr>
        <w:rPr>
          <w:lang w:val="en-US"/>
        </w:rPr>
      </w:pPr>
    </w:p>
    <w:p w14:paraId="1DCE1EAE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 xml:space="preserve">USER_ID                        OBJECT_TYPE                    OBJECT_NAME                    OBJECT_OWNER                   CREATED            </w:t>
      </w:r>
    </w:p>
    <w:p w14:paraId="077BBF1F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------------------------------ ------------------------------ ------------------------------ ------------------------------ -------------------</w:t>
      </w:r>
    </w:p>
    <w:p w14:paraId="315FCDCC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TABLE                          TEST_OBJ_4                     SYSTEM                         04.05.2026 11:59:09</w:t>
      </w:r>
    </w:p>
    <w:p w14:paraId="4366D42A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VIEW                           TEST_VIEW_4                    SYSTEM                         04.05.2026 11:59:09</w:t>
      </w:r>
    </w:p>
    <w:p w14:paraId="5AE62CEB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INDEX                          IDX_TEST_OBJ_4                 SYSTEM                         04.05.2026 11:59:09</w:t>
      </w:r>
    </w:p>
    <w:p w14:paraId="4B560F28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11:57:57</w:t>
      </w:r>
    </w:p>
    <w:p w14:paraId="3F905EED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11:55:03</w:t>
      </w:r>
    </w:p>
    <w:p w14:paraId="20968B6F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TRG_EMP_AUDIT                  SYSTEM                         04.05.2026 11:54:29</w:t>
      </w:r>
    </w:p>
    <w:p w14:paraId="4A6FD2ED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TRG_CHECK_PRICE                SYSTEM                         04.05.2026 11:52:26</w:t>
      </w:r>
    </w:p>
    <w:p w14:paraId="3EFBB161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11:04:53</w:t>
      </w:r>
    </w:p>
    <w:p w14:paraId="58D0A390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lastRenderedPageBreak/>
        <w:t>SYSTEM                         TRIGGER                        TRG_UPDATE_STATS               SYSTEM                         04.05.2026 11:03:32</w:t>
      </w:r>
    </w:p>
    <w:p w14:paraId="571FB68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TRG_CHECK_PRICE                SYSTEM                         04.05.2026 11:00:53</w:t>
      </w:r>
    </w:p>
    <w:p w14:paraId="76AA7CD5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10:56:20</w:t>
      </w:r>
    </w:p>
    <w:p w14:paraId="0583FA22" w14:textId="77777777" w:rsidR="003D0DEB" w:rsidRPr="003D0DEB" w:rsidRDefault="003D0DEB" w:rsidP="003D0DEB">
      <w:pPr>
        <w:rPr>
          <w:lang w:val="en-US"/>
        </w:rPr>
      </w:pPr>
    </w:p>
    <w:p w14:paraId="331F9C7B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 xml:space="preserve">USER_ID                        OBJECT_TYPE                    OBJECT_NAME                    OBJECT_OWNER                   CREATED            </w:t>
      </w:r>
    </w:p>
    <w:p w14:paraId="5EC2E204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------------------------------ ------------------------------ ------------------------------ ------------------------------ -------------------</w:t>
      </w:r>
    </w:p>
    <w:p w14:paraId="75658A4B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10:55:20</w:t>
      </w:r>
    </w:p>
    <w:p w14:paraId="53774D17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10:53:19</w:t>
      </w:r>
    </w:p>
    <w:p w14:paraId="22D5504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10:51:06</w:t>
      </w:r>
    </w:p>
    <w:p w14:paraId="6C75CDB1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10:47:49</w:t>
      </w:r>
    </w:p>
    <w:p w14:paraId="7E6102F2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10:37:58</w:t>
      </w:r>
    </w:p>
    <w:p w14:paraId="6ABB03A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10:37:29</w:t>
      </w:r>
    </w:p>
    <w:p w14:paraId="23884D14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10:35:37</w:t>
      </w:r>
    </w:p>
    <w:p w14:paraId="3F01B435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10:26:51</w:t>
      </w:r>
    </w:p>
    <w:p w14:paraId="3F6B3B15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INDEX                          IDX_TEST_OBJ_4                 SYSTEM                         04.05.2026 10:17:38</w:t>
      </w:r>
    </w:p>
    <w:p w14:paraId="0FC668B4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TABLE                          TEST_OBJ_4                     SYSTEM                         04.05.2026 10:17:38</w:t>
      </w:r>
    </w:p>
    <w:p w14:paraId="49AB6D3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VIEW                           TEST_VIEW_4                    SYSTEM                         04.05.2026 10:17:38</w:t>
      </w:r>
    </w:p>
    <w:p w14:paraId="508A0783" w14:textId="77777777" w:rsidR="003D0DEB" w:rsidRPr="003D0DEB" w:rsidRDefault="003D0DEB" w:rsidP="003D0DEB">
      <w:pPr>
        <w:rPr>
          <w:lang w:val="en-US"/>
        </w:rPr>
      </w:pPr>
    </w:p>
    <w:p w14:paraId="5A4F0454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 xml:space="preserve">USER_ID                        OBJECT_TYPE                    OBJECT_NAME                    OBJECT_OWNER                   CREATED            </w:t>
      </w:r>
    </w:p>
    <w:p w14:paraId="2465FF42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------------------------------ ------------------------------ ------------------------------ ------------------------------ -------------------</w:t>
      </w:r>
    </w:p>
    <w:p w14:paraId="77FE3A4D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INDEX                          SYS_C009548                    SYSTEM                         04.05.2026 10:07:05</w:t>
      </w:r>
    </w:p>
    <w:p w14:paraId="6F0F8612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TRG_ERROR_LOG                  SYSTEM                         04.05.2026 10:07:05</w:t>
      </w:r>
    </w:p>
    <w:p w14:paraId="4197422C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TABLE                          TEST_UNIQUE                    SYSTEM                         04.05.2026 10:07:05</w:t>
      </w:r>
    </w:p>
    <w:p w14:paraId="62D25F8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TABLE                          TEST_UNIQUE                    SYSTEM                         04.05.2026 09:56:37</w:t>
      </w:r>
    </w:p>
    <w:p w14:paraId="3BA7E48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TRG_ERROR_LOG                  SYSTEM                         04.05.2026 09:56:37</w:t>
      </w:r>
    </w:p>
    <w:p w14:paraId="32F7267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INDEX                          SYS_C009547                    SYSTEM                         04.05.2026 09:56:37</w:t>
      </w:r>
    </w:p>
    <w:p w14:paraId="4E8BCD78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INDEX                          SYS_C009546                    SYSTEM                         04.05.2026 09:56:26</w:t>
      </w:r>
    </w:p>
    <w:p w14:paraId="64564271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lastRenderedPageBreak/>
        <w:t>SYSTEM                         TABLE                          TEST_UNIQUE                    SYSTEM                         04.05.2026 09:56:26</w:t>
      </w:r>
    </w:p>
    <w:p w14:paraId="5C3FDEB0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TRG_ERROR_LOG                  SYSTEM                         04.05.2026 09:56:26</w:t>
      </w:r>
    </w:p>
    <w:p w14:paraId="194EE686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09:54:35</w:t>
      </w:r>
    </w:p>
    <w:p w14:paraId="02EE5B54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09:53:56</w:t>
      </w:r>
    </w:p>
    <w:p w14:paraId="0D326548" w14:textId="77777777" w:rsidR="003D0DEB" w:rsidRPr="003D0DEB" w:rsidRDefault="003D0DEB" w:rsidP="003D0DEB">
      <w:pPr>
        <w:rPr>
          <w:lang w:val="en-US"/>
        </w:rPr>
      </w:pPr>
    </w:p>
    <w:p w14:paraId="616444BD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 xml:space="preserve">USER_ID                        OBJECT_TYPE                    OBJECT_NAME                    OBJECT_OWNER                   CREATED            </w:t>
      </w:r>
    </w:p>
    <w:p w14:paraId="5EADDF5D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------------------------------ ------------------------------ ------------------------------ ------------------------------ -------------------</w:t>
      </w:r>
    </w:p>
    <w:p w14:paraId="4F5EE619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TRG_EMP_AUDIT                  SYSTEM                         04.05.2026 09:50:51</w:t>
      </w:r>
    </w:p>
    <w:p w14:paraId="06AE3BD4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TRG_CHECK_PRICE                SYSTEM                         04.05.2026 09:48:45</w:t>
      </w:r>
    </w:p>
    <w:p w14:paraId="6539F953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09:20:10</w:t>
      </w:r>
    </w:p>
    <w:p w14:paraId="7C1EBFAA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TRG_UPDATE_STATS               SYSTEM                         04.05.2026 09:19:08</w:t>
      </w:r>
    </w:p>
    <w:p w14:paraId="42ABC6C8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TABLE                          TEST_UNIQUE                    SYSTEM                         04.05.2026 08:46:41</w:t>
      </w:r>
    </w:p>
    <w:p w14:paraId="52F5C165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INDEX                          SYS_C009545                    SYSTEM                         04.05.2026 08:46:41</w:t>
      </w:r>
    </w:p>
    <w:p w14:paraId="39091842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TRIGGER                        TRG_ERROR_LOG                  SYSTEM                         04.05.2026 08:46:41</w:t>
      </w:r>
    </w:p>
    <w:p w14:paraId="2CF46A47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TABLE                          ERROR_LOG                      SYSTEM                         04.05.2026 08:46:41</w:t>
      </w:r>
    </w:p>
    <w:p w14:paraId="379DF884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INDEX                          IDX_TEST_OBJ_4                 SYSTEM                         04.05.2026 08:41:41</w:t>
      </w:r>
    </w:p>
    <w:p w14:paraId="4253A7CF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VIEW                           TEST_VIEW_4                    SYSTEM                         04.05.2026 08:41:41</w:t>
      </w:r>
    </w:p>
    <w:p w14:paraId="1E599175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SYSTEM                         TABLE                          TEST_OBJ_4                     SYSTEM                         04.05.2026 08:41:41</w:t>
      </w:r>
    </w:p>
    <w:p w14:paraId="6D2E0680" w14:textId="77777777" w:rsidR="003D0DEB" w:rsidRPr="003D0DEB" w:rsidRDefault="003D0DEB" w:rsidP="003D0DEB">
      <w:pPr>
        <w:rPr>
          <w:lang w:val="en-US"/>
        </w:rPr>
      </w:pPr>
    </w:p>
    <w:p w14:paraId="19BC43E7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 xml:space="preserve">44 rows selected. </w:t>
      </w:r>
    </w:p>
    <w:p w14:paraId="6685C1DE" w14:textId="77777777" w:rsidR="003D0DEB" w:rsidRPr="003D0DEB" w:rsidRDefault="003D0DEB" w:rsidP="003D0DEB">
      <w:pPr>
        <w:rPr>
          <w:lang w:val="en-US"/>
        </w:rPr>
      </w:pPr>
    </w:p>
    <w:p w14:paraId="346B5065" w14:textId="77777777" w:rsidR="003D0DEB" w:rsidRPr="003D0DEB" w:rsidRDefault="003D0DEB" w:rsidP="003D0DEB">
      <w:pPr>
        <w:rPr>
          <w:lang w:val="en-US"/>
        </w:rPr>
      </w:pPr>
    </w:p>
    <w:p w14:paraId="13F7F801" w14:textId="77777777" w:rsidR="003D0DEB" w:rsidRPr="003D0DEB" w:rsidRDefault="003D0DEB" w:rsidP="003D0DEB">
      <w:pPr>
        <w:rPr>
          <w:lang w:val="en-US"/>
        </w:rPr>
      </w:pPr>
      <w:r w:rsidRPr="003D0DEB">
        <w:rPr>
          <w:lang w:val="en-US"/>
        </w:rPr>
        <w:t>Table TEST_OBJ_4 dropped.</w:t>
      </w:r>
    </w:p>
    <w:p w14:paraId="2AF1F284" w14:textId="77777777" w:rsidR="003D0DEB" w:rsidRPr="003D0DEB" w:rsidRDefault="003D0DEB" w:rsidP="003D0DEB">
      <w:pPr>
        <w:rPr>
          <w:lang w:val="en-US"/>
        </w:rPr>
      </w:pPr>
    </w:p>
    <w:p w14:paraId="1EF1759E" w14:textId="77777777" w:rsidR="003D0DEB" w:rsidRPr="003D0DEB" w:rsidRDefault="003D0DEB" w:rsidP="003D0DEB">
      <w:pPr>
        <w:rPr>
          <w:lang w:val="en-US"/>
        </w:rPr>
      </w:pPr>
    </w:p>
    <w:p w14:paraId="76FC27BF" w14:textId="3039E2B3" w:rsidR="003D0DEB" w:rsidRPr="00126C81" w:rsidRDefault="003D0DEB" w:rsidP="003D0DEB">
      <w:pPr>
        <w:rPr>
          <w:lang w:val="en-US"/>
        </w:rPr>
      </w:pPr>
      <w:r w:rsidRPr="003D0DEB">
        <w:rPr>
          <w:lang w:val="en-US"/>
        </w:rPr>
        <w:t>View TEST_VIEW_4 dropped.</w:t>
      </w:r>
    </w:p>
    <w:sectPr w:rsidR="003D0DEB" w:rsidRPr="00126C81" w:rsidSect="006D6D90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35737" w14:textId="77777777" w:rsidR="00770C44" w:rsidRDefault="00770C44">
      <w:r>
        <w:separator/>
      </w:r>
    </w:p>
  </w:endnote>
  <w:endnote w:type="continuationSeparator" w:id="0">
    <w:p w14:paraId="3E021DB8" w14:textId="77777777" w:rsidR="00770C44" w:rsidRDefault="00770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55953" w14:textId="77777777" w:rsidR="006D6D90" w:rsidRDefault="00AF7543" w:rsidP="006D6D9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5D09C83" w14:textId="77777777" w:rsidR="006D6D90" w:rsidRDefault="006D6D90" w:rsidP="006D6D90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760B9" w14:textId="77777777" w:rsidR="006D6D90" w:rsidRDefault="00AF7543" w:rsidP="006D6D9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2</w:t>
    </w:r>
    <w:r>
      <w:rPr>
        <w:rStyle w:val="a6"/>
      </w:rPr>
      <w:fldChar w:fldCharType="end"/>
    </w:r>
  </w:p>
  <w:p w14:paraId="1C367E23" w14:textId="77777777" w:rsidR="006D6D90" w:rsidRDefault="006D6D90" w:rsidP="006D6D9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042F0" w14:textId="77777777" w:rsidR="00770C44" w:rsidRDefault="00770C44">
      <w:r>
        <w:separator/>
      </w:r>
    </w:p>
  </w:footnote>
  <w:footnote w:type="continuationSeparator" w:id="0">
    <w:p w14:paraId="1F906848" w14:textId="77777777" w:rsidR="00770C44" w:rsidRDefault="00770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9"/>
    <w:multiLevelType w:val="multilevel"/>
    <w:tmpl w:val="E004A302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A"/>
    <w:multiLevelType w:val="multilevel"/>
    <w:tmpl w:val="0000000A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14F53E8C"/>
    <w:multiLevelType w:val="hybridMultilevel"/>
    <w:tmpl w:val="63481B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9B4CC0"/>
    <w:multiLevelType w:val="multilevel"/>
    <w:tmpl w:val="4B7670F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29"/>
        </w:tabs>
        <w:ind w:left="1429" w:hanging="360"/>
      </w:pPr>
    </w:lvl>
    <w:lvl w:ilvl="2">
      <w:start w:val="1"/>
      <w:numFmt w:val="decimal"/>
      <w:lvlText w:val="%3."/>
      <w:lvlJc w:val="left"/>
      <w:pPr>
        <w:tabs>
          <w:tab w:val="num" w:pos="1789"/>
        </w:tabs>
        <w:ind w:left="1789" w:hanging="360"/>
      </w:pPr>
    </w:lvl>
    <w:lvl w:ilvl="3">
      <w:start w:val="1"/>
      <w:numFmt w:val="decimal"/>
      <w:lvlText w:val="%4."/>
      <w:lvlJc w:val="left"/>
      <w:pPr>
        <w:tabs>
          <w:tab w:val="num" w:pos="2149"/>
        </w:tabs>
        <w:ind w:left="2149" w:hanging="360"/>
      </w:pPr>
    </w:lvl>
    <w:lvl w:ilvl="4">
      <w:start w:val="1"/>
      <w:numFmt w:val="decimal"/>
      <w:lvlText w:val="%5."/>
      <w:lvlJc w:val="left"/>
      <w:pPr>
        <w:tabs>
          <w:tab w:val="num" w:pos="2509"/>
        </w:tabs>
        <w:ind w:left="2509" w:hanging="360"/>
      </w:pPr>
    </w:lvl>
    <w:lvl w:ilvl="5">
      <w:start w:val="1"/>
      <w:numFmt w:val="decimal"/>
      <w:lvlText w:val="%6."/>
      <w:lvlJc w:val="left"/>
      <w:pPr>
        <w:tabs>
          <w:tab w:val="num" w:pos="2869"/>
        </w:tabs>
        <w:ind w:left="2869" w:hanging="360"/>
      </w:p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</w:lvl>
    <w:lvl w:ilvl="7">
      <w:start w:val="1"/>
      <w:numFmt w:val="decimal"/>
      <w:lvlText w:val="%8."/>
      <w:lvlJc w:val="left"/>
      <w:pPr>
        <w:tabs>
          <w:tab w:val="num" w:pos="3589"/>
        </w:tabs>
        <w:ind w:left="3589" w:hanging="360"/>
      </w:pPr>
    </w:lvl>
    <w:lvl w:ilvl="8">
      <w:start w:val="1"/>
      <w:numFmt w:val="decimal"/>
      <w:lvlText w:val="%9."/>
      <w:lvlJc w:val="left"/>
      <w:pPr>
        <w:tabs>
          <w:tab w:val="num" w:pos="3949"/>
        </w:tabs>
        <w:ind w:left="3949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3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660B"/>
    <w:rsid w:val="000145FA"/>
    <w:rsid w:val="00126C81"/>
    <w:rsid w:val="002231CD"/>
    <w:rsid w:val="00371A1A"/>
    <w:rsid w:val="0037494C"/>
    <w:rsid w:val="0038287C"/>
    <w:rsid w:val="003D0DEB"/>
    <w:rsid w:val="00425ABE"/>
    <w:rsid w:val="00557499"/>
    <w:rsid w:val="005A4CDF"/>
    <w:rsid w:val="006644A3"/>
    <w:rsid w:val="006B4B4D"/>
    <w:rsid w:val="006D0E8E"/>
    <w:rsid w:val="006D6D90"/>
    <w:rsid w:val="006F660B"/>
    <w:rsid w:val="00737438"/>
    <w:rsid w:val="00770C44"/>
    <w:rsid w:val="0088546D"/>
    <w:rsid w:val="00921228"/>
    <w:rsid w:val="009C625F"/>
    <w:rsid w:val="00AC781C"/>
    <w:rsid w:val="00AF7543"/>
    <w:rsid w:val="00B1608E"/>
    <w:rsid w:val="00B8112B"/>
    <w:rsid w:val="00B96552"/>
    <w:rsid w:val="00BF62BF"/>
    <w:rsid w:val="00CE6003"/>
    <w:rsid w:val="00E2628E"/>
    <w:rsid w:val="00EF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7A5F"/>
  <w15:docId w15:val="{993D8CA1-5998-471F-9342-B2A014DEC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1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231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231C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styleId="a3">
    <w:name w:val="Hyperlink"/>
    <w:uiPriority w:val="99"/>
    <w:rsid w:val="002231CD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231CD"/>
    <w:pPr>
      <w:spacing w:before="120" w:after="120"/>
    </w:pPr>
    <w:rPr>
      <w:b/>
      <w:bCs/>
      <w:caps/>
      <w:sz w:val="20"/>
      <w:szCs w:val="20"/>
    </w:rPr>
  </w:style>
  <w:style w:type="paragraph" w:styleId="a4">
    <w:name w:val="footer"/>
    <w:basedOn w:val="a"/>
    <w:link w:val="a5"/>
    <w:rsid w:val="002231CD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2231C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2231CD"/>
  </w:style>
  <w:style w:type="paragraph" w:styleId="a7">
    <w:name w:val="Body Text"/>
    <w:basedOn w:val="a"/>
    <w:link w:val="a8"/>
    <w:rsid w:val="002231CD"/>
    <w:pPr>
      <w:spacing w:line="360" w:lineRule="auto"/>
      <w:jc w:val="both"/>
    </w:pPr>
    <w:rPr>
      <w:sz w:val="28"/>
    </w:rPr>
  </w:style>
  <w:style w:type="character" w:customStyle="1" w:styleId="a8">
    <w:name w:val="Основной текст Знак"/>
    <w:basedOn w:val="a0"/>
    <w:link w:val="a7"/>
    <w:rsid w:val="002231C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List Paragraph"/>
    <w:basedOn w:val="a"/>
    <w:uiPriority w:val="34"/>
    <w:qFormat/>
    <w:rsid w:val="002231C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A4C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4CD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Unresolved Mention"/>
    <w:basedOn w:val="a0"/>
    <w:uiPriority w:val="99"/>
    <w:semiHidden/>
    <w:unhideWhenUsed/>
    <w:rsid w:val="00126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5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6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6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8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3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oracle.com/error-help/db/ora-0408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22</Pages>
  <Words>7147</Words>
  <Characters>40738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11</cp:revision>
  <dcterms:created xsi:type="dcterms:W3CDTF">2026-02-16T12:23:00Z</dcterms:created>
  <dcterms:modified xsi:type="dcterms:W3CDTF">2026-05-04T05:00:00Z</dcterms:modified>
</cp:coreProperties>
</file>