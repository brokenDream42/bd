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88A3" w14:textId="77777777" w:rsidR="002231CD" w:rsidRPr="001E3901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73BCD0C5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14:paraId="2DA20390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14:paraId="3B6F77AA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</w:p>
    <w:p w14:paraId="3E4E921E" w14:textId="77777777" w:rsidR="002231CD" w:rsidRPr="000813D0" w:rsidRDefault="002231CD" w:rsidP="002231CD">
      <w:pPr>
        <w:rPr>
          <w:sz w:val="28"/>
          <w:szCs w:val="28"/>
        </w:rPr>
      </w:pPr>
    </w:p>
    <w:p w14:paraId="67486F2C" w14:textId="77777777" w:rsidR="002231CD" w:rsidRPr="000813D0" w:rsidRDefault="002231CD" w:rsidP="002231CD">
      <w:pPr>
        <w:rPr>
          <w:sz w:val="28"/>
          <w:szCs w:val="28"/>
        </w:rPr>
      </w:pPr>
    </w:p>
    <w:p w14:paraId="60DDE8DD" w14:textId="238D562E" w:rsidR="002231CD" w:rsidRPr="009C625F" w:rsidRDefault="002231CD" w:rsidP="002231CD">
      <w:pPr>
        <w:pStyle w:val="a7"/>
        <w:jc w:val="center"/>
        <w:rPr>
          <w:b/>
          <w:bCs/>
          <w:sz w:val="44"/>
          <w:lang w:val="en-US"/>
        </w:rPr>
      </w:pPr>
      <w:r>
        <w:rPr>
          <w:b/>
          <w:bCs/>
          <w:sz w:val="44"/>
        </w:rPr>
        <w:t>ДОМАШНЯЯ РАБОТА №</w:t>
      </w:r>
      <w:r w:rsidR="009C625F">
        <w:rPr>
          <w:b/>
          <w:bCs/>
          <w:sz w:val="44"/>
          <w:lang w:val="en-US"/>
        </w:rPr>
        <w:t>3</w:t>
      </w:r>
    </w:p>
    <w:p w14:paraId="3C3B461E" w14:textId="4FFA055A" w:rsidR="002231CD" w:rsidRPr="0059254D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>
        <w:rPr>
          <w:b/>
          <w:bCs/>
          <w:sz w:val="44"/>
        </w:rPr>
        <w:t>Системы управления базами данных</w:t>
      </w:r>
      <w:r w:rsidRPr="00C31225">
        <w:rPr>
          <w:b/>
          <w:bCs/>
          <w:sz w:val="44"/>
        </w:rPr>
        <w:t>”</w:t>
      </w:r>
    </w:p>
    <w:p w14:paraId="2FA78C73" w14:textId="76697692" w:rsidR="002231CD" w:rsidRDefault="002231CD" w:rsidP="002231CD">
      <w:pPr>
        <w:pStyle w:val="a7"/>
        <w:jc w:val="center"/>
      </w:pPr>
    </w:p>
    <w:p w14:paraId="46F6B1E7" w14:textId="77777777" w:rsidR="002231CD" w:rsidRDefault="002231CD" w:rsidP="002231CD">
      <w:pPr>
        <w:pStyle w:val="a7"/>
        <w:jc w:val="center"/>
      </w:pPr>
    </w:p>
    <w:p w14:paraId="49C3D658" w14:textId="7AB46A93" w:rsidR="002231CD" w:rsidRDefault="002231CD" w:rsidP="002231CD">
      <w:pPr>
        <w:pStyle w:val="a7"/>
        <w:jc w:val="center"/>
      </w:pPr>
      <w:r>
        <w:t>студента 3</w:t>
      </w:r>
      <w:r w:rsidRPr="004A2A74">
        <w:t xml:space="preserve"> </w:t>
      </w:r>
      <w:r>
        <w:t>курса</w:t>
      </w:r>
    </w:p>
    <w:p w14:paraId="7902BB24" w14:textId="77777777" w:rsidR="002231CD" w:rsidRPr="00A438F4" w:rsidRDefault="002231CD" w:rsidP="002231CD">
      <w:pPr>
        <w:pStyle w:val="a7"/>
        <w:jc w:val="center"/>
        <w:rPr>
          <w:b/>
        </w:rPr>
      </w:pPr>
      <w:r>
        <w:rPr>
          <w:b/>
        </w:rPr>
        <w:t>Кузнецова Владимира Анатольевича</w:t>
      </w:r>
    </w:p>
    <w:p w14:paraId="78D257B9" w14:textId="77777777" w:rsidR="002231CD" w:rsidRPr="00C31225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Компьютерная безопасность</w:t>
      </w:r>
    </w:p>
    <w:p w14:paraId="387C59F4" w14:textId="77777777" w:rsidR="002231CD" w:rsidRPr="000813D0" w:rsidRDefault="002231CD" w:rsidP="002231CD">
      <w:pPr>
        <w:ind w:left="4253"/>
        <w:rPr>
          <w:sz w:val="28"/>
          <w:szCs w:val="28"/>
        </w:rPr>
      </w:pPr>
    </w:p>
    <w:p w14:paraId="1593C853" w14:textId="204E8072" w:rsidR="002231CD" w:rsidRDefault="002231CD" w:rsidP="002231CD">
      <w:pPr>
        <w:ind w:left="5040"/>
        <w:rPr>
          <w:sz w:val="28"/>
          <w:szCs w:val="28"/>
        </w:rPr>
      </w:pPr>
    </w:p>
    <w:p w14:paraId="7EA260CA" w14:textId="36681B3F" w:rsidR="002231CD" w:rsidRDefault="002231CD" w:rsidP="002231CD">
      <w:pPr>
        <w:ind w:left="5040"/>
        <w:rPr>
          <w:sz w:val="28"/>
          <w:szCs w:val="28"/>
        </w:rPr>
      </w:pPr>
    </w:p>
    <w:p w14:paraId="52EA0F16" w14:textId="77777777" w:rsidR="002231CD" w:rsidRDefault="002231CD" w:rsidP="002231CD">
      <w:pPr>
        <w:ind w:left="5040"/>
        <w:rPr>
          <w:sz w:val="28"/>
          <w:szCs w:val="28"/>
        </w:rPr>
      </w:pPr>
    </w:p>
    <w:p w14:paraId="6178D418" w14:textId="77777777" w:rsidR="002231CD" w:rsidRPr="000813D0" w:rsidRDefault="002231CD" w:rsidP="002231C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14:paraId="736D828B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к-т физ.-</w:t>
      </w:r>
      <w:proofErr w:type="spellStart"/>
      <w:r w:rsidRPr="000813D0">
        <w:rPr>
          <w:sz w:val="28"/>
          <w:szCs w:val="28"/>
        </w:rPr>
        <w:t>мат.наук</w:t>
      </w:r>
      <w:proofErr w:type="spellEnd"/>
      <w:r w:rsidRPr="000813D0">
        <w:rPr>
          <w:sz w:val="28"/>
          <w:szCs w:val="28"/>
        </w:rPr>
        <w:t>, доцент</w:t>
      </w:r>
    </w:p>
    <w:p w14:paraId="4B3608EE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 xml:space="preserve">С.В. </w:t>
      </w:r>
      <w:proofErr w:type="spellStart"/>
      <w:r w:rsidRPr="000813D0">
        <w:rPr>
          <w:sz w:val="28"/>
          <w:szCs w:val="28"/>
        </w:rPr>
        <w:t>Стуколов</w:t>
      </w:r>
      <w:proofErr w:type="spellEnd"/>
    </w:p>
    <w:p w14:paraId="730164CE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14:paraId="17852494" w14:textId="77777777" w:rsidR="002231CD" w:rsidRDefault="002231CD" w:rsidP="002231CD">
      <w:pPr>
        <w:ind w:left="5040"/>
        <w:rPr>
          <w:sz w:val="28"/>
          <w:szCs w:val="28"/>
        </w:rPr>
      </w:pPr>
    </w:p>
    <w:p w14:paraId="69D9116A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14:paraId="477DEC92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“____”_______________20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14:paraId="44E96771" w14:textId="77777777" w:rsidR="002231CD" w:rsidRDefault="002231CD" w:rsidP="002231CD">
      <w:pPr>
        <w:ind w:left="5040"/>
        <w:rPr>
          <w:sz w:val="28"/>
          <w:szCs w:val="28"/>
        </w:rPr>
      </w:pPr>
    </w:p>
    <w:p w14:paraId="4932420D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14:paraId="281CCB0F" w14:textId="77777777" w:rsidR="002231CD" w:rsidRPr="000813D0" w:rsidRDefault="002231CD" w:rsidP="002231CD">
      <w:pPr>
        <w:rPr>
          <w:sz w:val="28"/>
          <w:szCs w:val="28"/>
        </w:rPr>
      </w:pPr>
    </w:p>
    <w:p w14:paraId="73A6CC39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60F59560" w14:textId="7110B9E2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279512C4" w14:textId="1CFDA586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5A2032EC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487068A7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</w:t>
      </w:r>
      <w:r w:rsidRPr="002231CD">
        <w:rPr>
          <w:sz w:val="28"/>
          <w:szCs w:val="28"/>
        </w:rPr>
        <w:t>25</w:t>
      </w:r>
    </w:p>
    <w:p w14:paraId="1B6BB446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СОДЕРЖАНИЕ</w:t>
      </w:r>
    </w:p>
    <w:p w14:paraId="097F82F9" w14:textId="0A603D0D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162388" w:history="1">
        <w:r w:rsidRPr="00433E49">
          <w:rPr>
            <w:rStyle w:val="a3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D04160" w14:textId="61F734AC" w:rsidR="002231CD" w:rsidRDefault="006D6D9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89" w:history="1">
        <w:r w:rsidR="002231CD" w:rsidRPr="00433E49">
          <w:rPr>
            <w:rStyle w:val="a3"/>
            <w:noProof/>
            <w:lang w:val="en-US"/>
          </w:rPr>
          <w:t>2. SQL-</w:t>
        </w:r>
        <w:r w:rsidR="002231CD" w:rsidRPr="00433E49">
          <w:rPr>
            <w:rStyle w:val="a3"/>
            <w:noProof/>
          </w:rPr>
          <w:t>запрос</w:t>
        </w:r>
        <w:r w:rsidR="002231CD" w:rsidRPr="00433E49">
          <w:rPr>
            <w:rStyle w:val="a3"/>
            <w:noProof/>
            <w:lang w:val="en-US"/>
          </w:rPr>
          <w:t xml:space="preserve">, </w:t>
        </w:r>
        <w:r w:rsidR="002231CD" w:rsidRPr="00433E49">
          <w:rPr>
            <w:rStyle w:val="a3"/>
            <w:noProof/>
          </w:rPr>
          <w:t>реализующий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задание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_Toc222162389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F69058B" w14:textId="7390F605" w:rsidR="002231CD" w:rsidRDefault="006D6D9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90" w:history="1">
        <w:r w:rsidR="002231CD" w:rsidRPr="00433E49">
          <w:rPr>
            <w:rStyle w:val="a3"/>
            <w:noProof/>
            <w:lang w:val="en-US"/>
          </w:rPr>
          <w:t xml:space="preserve">3. </w:t>
        </w:r>
        <w:r w:rsidR="002231CD" w:rsidRPr="00433E49">
          <w:rPr>
            <w:rStyle w:val="a3"/>
            <w:noProof/>
          </w:rPr>
          <w:t>Результат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выполнения</w:t>
        </w:r>
        <w:r w:rsidR="002231CD" w:rsidRPr="00433E49">
          <w:rPr>
            <w:rStyle w:val="a3"/>
            <w:noProof/>
            <w:lang w:val="en-US"/>
          </w:rPr>
          <w:t xml:space="preserve"> SQL-</w:t>
        </w:r>
        <w:r w:rsidR="002231CD" w:rsidRPr="00433E49">
          <w:rPr>
            <w:rStyle w:val="a3"/>
            <w:noProof/>
          </w:rPr>
          <w:t>запроса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_Toc222162390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183F530" w14:textId="7B06A77E" w:rsidR="002231CD" w:rsidRPr="00DC2D8D" w:rsidRDefault="002231CD" w:rsidP="002231CD">
      <w:pPr>
        <w:spacing w:before="120"/>
        <w:jc w:val="center"/>
      </w:pPr>
      <w:r>
        <w:fldChar w:fldCharType="end"/>
      </w:r>
    </w:p>
    <w:p w14:paraId="6E622AFF" w14:textId="77777777" w:rsidR="002231CD" w:rsidRPr="00C31225" w:rsidRDefault="002231CD" w:rsidP="002231CD">
      <w:pPr>
        <w:pStyle w:val="1"/>
        <w:spacing w:line="360" w:lineRule="auto"/>
        <w:rPr>
          <w:rFonts w:ascii="Times New Roman" w:hAnsi="Times New Roman"/>
        </w:rPr>
      </w:pPr>
      <w:bookmarkStart w:id="1" w:name="_Toc222162388"/>
      <w:r w:rsidRPr="00C31225">
        <w:rPr>
          <w:rFonts w:ascii="Times New Roman" w:hAnsi="Times New Roman"/>
        </w:rPr>
        <w:t>1. Постановка задачи</w:t>
      </w:r>
      <w:bookmarkEnd w:id="1"/>
    </w:p>
    <w:p w14:paraId="6905C5D1" w14:textId="77777777" w:rsidR="009C625F" w:rsidRDefault="009C625F" w:rsidP="009C625F">
      <w:pPr>
        <w:pStyle w:val="a7"/>
        <w:widowControl w:val="0"/>
        <w:numPr>
          <w:ilvl w:val="0"/>
          <w:numId w:val="5"/>
        </w:numPr>
        <w:suppressAutoHyphens/>
        <w:spacing w:line="240" w:lineRule="auto"/>
        <w:rPr>
          <w:color w:val="000000"/>
          <w:sz w:val="24"/>
        </w:rPr>
      </w:pPr>
      <w:bookmarkStart w:id="2" w:name="_Toc222162389"/>
      <w:r>
        <w:rPr>
          <w:color w:val="000000"/>
        </w:rPr>
        <w:t xml:space="preserve">Используя курсор, создайте процедуру </w:t>
      </w:r>
      <w:r>
        <w:rPr>
          <w:color w:val="000000"/>
          <w:lang w:val="en-US"/>
        </w:rPr>
        <w:t>TOP</w:t>
      </w:r>
      <w:r>
        <w:rPr>
          <w:color w:val="000000"/>
        </w:rPr>
        <w:t>_</w:t>
      </w:r>
      <w:r>
        <w:rPr>
          <w:color w:val="000000"/>
          <w:lang w:val="en-US"/>
        </w:rPr>
        <w:t>DOGS</w:t>
      </w:r>
      <w:r>
        <w:rPr>
          <w:color w:val="000000"/>
        </w:rPr>
        <w:t>1 для определения самых высокооплачиваемых</w:t>
      </w:r>
      <w:r>
        <w:rPr>
          <w:color w:val="000000"/>
          <w:lang w:val="en-US"/>
        </w:rPr>
        <w:t>  </w:t>
      </w:r>
      <w:r>
        <w:rPr>
          <w:color w:val="000000"/>
        </w:rPr>
        <w:t xml:space="preserve"> служащих:</w:t>
      </w:r>
    </w:p>
    <w:p w14:paraId="1D82D93D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  <w:rPr>
          <w:color w:val="000000"/>
        </w:rPr>
      </w:pPr>
      <w:r>
        <w:rPr>
          <w:color w:val="000000"/>
        </w:rPr>
        <w:t>Для этого упражнения создайте новую таблицу с данными о служащих и их заработной плате.</w:t>
      </w:r>
    </w:p>
    <w:p w14:paraId="3FD4CBBB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Включите параметр, чтобы пользователь мог ввести нужное количество самых высокооплачиваемых служащих (n).</w:t>
      </w:r>
    </w:p>
    <w:p w14:paraId="6198A537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Создайте цикл FOR с курсором для выборки из таблицы S_EMP фамилий и заработной платы n самых высокооплачиваемых служащих.</w:t>
      </w:r>
    </w:p>
    <w:p w14:paraId="3807187B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Сохраните фамилию и заработную плату в таблице TOP_DOGS.</w:t>
      </w:r>
    </w:p>
    <w:p w14:paraId="0342F6F0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Предполагается, что двух служащих с одинаковой заработной платой не существует.</w:t>
      </w:r>
    </w:p>
    <w:p w14:paraId="3B07F6E8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Обработайте особые случаи: n=0 и  n, превышающим количество служащих в таблице S_EMP.</w:t>
      </w:r>
    </w:p>
    <w:p w14:paraId="3B97F215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После каждого теста удаляйте данные из таблицы TOP_DOGS.</w:t>
      </w:r>
    </w:p>
    <w:p w14:paraId="4F2EEB44" w14:textId="77777777" w:rsidR="009C625F" w:rsidRDefault="009C625F" w:rsidP="009C625F">
      <w:pPr>
        <w:pStyle w:val="a7"/>
        <w:widowControl w:val="0"/>
        <w:numPr>
          <w:ilvl w:val="0"/>
          <w:numId w:val="5"/>
        </w:numPr>
        <w:suppressAutoHyphens/>
        <w:spacing w:line="240" w:lineRule="auto"/>
        <w:rPr>
          <w:color w:val="000000"/>
        </w:rPr>
      </w:pPr>
      <w:r>
        <w:rPr>
          <w:color w:val="000000"/>
        </w:rPr>
        <w:t>Используя курсор с параметром, создайте процедуру для определения сотрудников, работающих больше заданного числа лет. Выведите этих сотрудников, регион, в котором они работают, количество сделанных ими заказов.</w:t>
      </w:r>
    </w:p>
    <w:p w14:paraId="56046F29" w14:textId="77777777" w:rsidR="009C625F" w:rsidRDefault="009C625F" w:rsidP="009C625F">
      <w:pPr>
        <w:pStyle w:val="a7"/>
        <w:widowControl w:val="0"/>
        <w:numPr>
          <w:ilvl w:val="0"/>
          <w:numId w:val="5"/>
        </w:numPr>
        <w:suppressAutoHyphens/>
        <w:spacing w:line="240" w:lineRule="auto"/>
        <w:rPr>
          <w:color w:val="000000"/>
        </w:rPr>
      </w:pPr>
      <w:r>
        <w:rPr>
          <w:color w:val="000000"/>
        </w:rPr>
        <w:t xml:space="preserve">Создайте хранимую процедуру </w:t>
      </w:r>
      <w:r>
        <w:rPr>
          <w:color w:val="000000"/>
          <w:lang w:val="en-US"/>
        </w:rPr>
        <w:t>ADD</w:t>
      </w:r>
      <w:r>
        <w:rPr>
          <w:color w:val="000000"/>
        </w:rPr>
        <w:t>_</w:t>
      </w:r>
      <w:r>
        <w:rPr>
          <w:color w:val="000000"/>
          <w:lang w:val="en-US"/>
        </w:rPr>
        <w:t>STARS</w:t>
      </w:r>
      <w:r>
        <w:rPr>
          <w:color w:val="000000"/>
        </w:rPr>
        <w:t xml:space="preserve">, которая в новом столбце </w:t>
      </w:r>
      <w:r>
        <w:rPr>
          <w:color w:val="000000"/>
          <w:lang w:val="en-US"/>
        </w:rPr>
        <w:t>STARS</w:t>
      </w:r>
      <w:r>
        <w:rPr>
          <w:color w:val="000000"/>
        </w:rPr>
        <w:t xml:space="preserve"> проставляет для каждого служащего по призовой звёздочке за каждый процент заработанных комиссионных.</w:t>
      </w:r>
      <w:r>
        <w:rPr>
          <w:color w:val="000000"/>
          <w:lang w:val="en-US"/>
        </w:rPr>
        <w:t> </w:t>
      </w:r>
      <w:r w:rsidRPr="009C625F">
        <w:rPr>
          <w:color w:val="000000"/>
        </w:rPr>
        <w:t xml:space="preserve"> </w:t>
      </w:r>
      <w:r>
        <w:rPr>
          <w:color w:val="000000"/>
        </w:rPr>
        <w:t xml:space="preserve">Используйте курсор и цикл </w:t>
      </w:r>
      <w:r>
        <w:rPr>
          <w:color w:val="000000"/>
          <w:lang w:val="en-US"/>
        </w:rPr>
        <w:t>WHILE</w:t>
      </w:r>
      <w:r>
        <w:rPr>
          <w:color w:val="000000"/>
        </w:rPr>
        <w:t>.</w:t>
      </w:r>
    </w:p>
    <w:p w14:paraId="03296179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  <w:rPr>
          <w:color w:val="000000"/>
        </w:rPr>
      </w:pPr>
      <w:r>
        <w:rPr>
          <w:color w:val="000000"/>
        </w:rPr>
        <w:t>Для этого упражнения создайте в таблице S_EMP новый столбец для хранения звёздочек (*).</w:t>
      </w:r>
    </w:p>
    <w:p w14:paraId="658D0FCF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Определите процент комиссионных для каждого служащего, округлив его до ближайшего целого числа. Рассмотрите случай, когда служащий не получает комиссионных.</w:t>
      </w:r>
    </w:p>
    <w:p w14:paraId="6FA46286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Добавляйте звёздочку в строку звёздочек за каждый процент комиссионных. Если, например, служащий получает 10 процентов комиссионных, символьная строка в столбце STARS должна содержать десять звёздочек.</w:t>
      </w:r>
    </w:p>
    <w:p w14:paraId="106495DC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</w:pPr>
      <w:r>
        <w:t>Проставьте соответствующее количество звёздочек для каждого служащего в столбце STARS.</w:t>
      </w:r>
    </w:p>
    <w:p w14:paraId="7DD5D10A" w14:textId="77777777" w:rsidR="009C625F" w:rsidRDefault="009C625F" w:rsidP="009C625F">
      <w:pPr>
        <w:pStyle w:val="a7"/>
        <w:widowControl w:val="0"/>
        <w:numPr>
          <w:ilvl w:val="0"/>
          <w:numId w:val="5"/>
        </w:numPr>
        <w:suppressAutoHyphens/>
        <w:spacing w:line="240" w:lineRule="auto"/>
      </w:pPr>
      <w:r>
        <w:t xml:space="preserve">Напишите процедуру выводящую без повторений список менеджеров с указанием рядом с каждым именем через запятую имён их </w:t>
      </w:r>
      <w:r>
        <w:lastRenderedPageBreak/>
        <w:t xml:space="preserve">подчиненных, </w:t>
      </w:r>
      <w:r>
        <w:rPr>
          <w:color w:val="000000"/>
        </w:rPr>
        <w:t>работающих больше заданного числа</w:t>
      </w:r>
      <w:r>
        <w:t xml:space="preserve">. </w:t>
      </w:r>
    </w:p>
    <w:p w14:paraId="0EC16EB6" w14:textId="77777777" w:rsidR="009C625F" w:rsidRDefault="009C625F" w:rsidP="009C625F">
      <w:pPr>
        <w:pStyle w:val="a7"/>
        <w:widowControl w:val="0"/>
        <w:numPr>
          <w:ilvl w:val="0"/>
          <w:numId w:val="5"/>
        </w:numPr>
        <w:suppressAutoHyphens/>
        <w:spacing w:line="240" w:lineRule="auto"/>
        <w:rPr>
          <w:color w:val="000000"/>
        </w:rPr>
      </w:pPr>
      <w:r>
        <w:rPr>
          <w:color w:val="000000"/>
        </w:rPr>
        <w:t xml:space="preserve">Скопируйте процедуру </w:t>
      </w:r>
      <w:r>
        <w:rPr>
          <w:color w:val="000000"/>
          <w:lang w:val="en-US"/>
        </w:rPr>
        <w:t>TOP</w:t>
      </w:r>
      <w:r>
        <w:rPr>
          <w:color w:val="000000"/>
        </w:rPr>
        <w:t>_</w:t>
      </w:r>
      <w:r>
        <w:rPr>
          <w:color w:val="000000"/>
          <w:lang w:val="en-US"/>
        </w:rPr>
        <w:t>DOGS</w:t>
      </w:r>
      <w:r>
        <w:rPr>
          <w:color w:val="000000"/>
        </w:rPr>
        <w:t xml:space="preserve">1 из упражнения 1 и назовите новый вариант </w:t>
      </w:r>
      <w:r>
        <w:rPr>
          <w:color w:val="000000"/>
          <w:lang w:val="en-US"/>
        </w:rPr>
        <w:t>TOP</w:t>
      </w:r>
      <w:r>
        <w:rPr>
          <w:color w:val="000000"/>
        </w:rPr>
        <w:t>_</w:t>
      </w:r>
      <w:r>
        <w:rPr>
          <w:color w:val="000000"/>
          <w:lang w:val="en-US"/>
        </w:rPr>
        <w:t>DOGS</w:t>
      </w:r>
      <w:r>
        <w:rPr>
          <w:color w:val="000000"/>
        </w:rPr>
        <w:t xml:space="preserve">2. Измените процедуру </w:t>
      </w:r>
      <w:r>
        <w:rPr>
          <w:color w:val="000000"/>
          <w:lang w:val="en-US"/>
        </w:rPr>
        <w:t>TOP</w:t>
      </w:r>
      <w:r>
        <w:rPr>
          <w:color w:val="000000"/>
        </w:rPr>
        <w:t>_</w:t>
      </w:r>
      <w:r>
        <w:rPr>
          <w:color w:val="000000"/>
          <w:lang w:val="en-US"/>
        </w:rPr>
        <w:t>DOGS</w:t>
      </w:r>
      <w:r>
        <w:rPr>
          <w:color w:val="000000"/>
        </w:rPr>
        <w:t xml:space="preserve">2 с учётом случая, когда несколько служащих из упражнения 1 имеют одинаковую заработную плату. </w:t>
      </w:r>
    </w:p>
    <w:p w14:paraId="2DC0FC2F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  <w:rPr>
          <w:color w:val="000000"/>
        </w:rPr>
      </w:pPr>
      <w:r>
        <w:rPr>
          <w:color w:val="000000"/>
        </w:rPr>
        <w:t xml:space="preserve">Создайте новую таблицу с данными о служащих и их заработной плате. В таблице должен быть столбец </w:t>
      </w:r>
      <w:r>
        <w:rPr>
          <w:color w:val="000000"/>
          <w:lang w:val="en-US"/>
        </w:rPr>
        <w:t>COMMENTS.</w:t>
      </w:r>
    </w:p>
    <w:p w14:paraId="5F97562A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  <w:rPr>
          <w:color w:val="000000"/>
        </w:rPr>
      </w:pPr>
      <w:r>
        <w:rPr>
          <w:color w:val="000000"/>
        </w:rPr>
        <w:t xml:space="preserve">Если есть сотрудники,  получающие такую же зарплату, как и </w:t>
      </w:r>
      <w:r>
        <w:rPr>
          <w:color w:val="000000"/>
          <w:lang w:val="en-US"/>
        </w:rPr>
        <w:t>n</w:t>
      </w:r>
      <w:r>
        <w:rPr>
          <w:color w:val="000000"/>
        </w:rPr>
        <w:t xml:space="preserve">, то они тоже должны быть выведены в списке. Например, в качестве n выводится число 6, 7 или 8. В этом случае в выходных данных должны появиться фамилии </w:t>
      </w:r>
      <w:proofErr w:type="spellStart"/>
      <w:r>
        <w:rPr>
          <w:color w:val="000000"/>
        </w:rPr>
        <w:t>Ngao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Dumas</w:t>
      </w:r>
      <w:proofErr w:type="spellEnd"/>
      <w:r>
        <w:rPr>
          <w:color w:val="000000"/>
        </w:rPr>
        <w:t xml:space="preserve"> и Quick-</w:t>
      </w:r>
      <w:proofErr w:type="spellStart"/>
      <w:r>
        <w:rPr>
          <w:color w:val="000000"/>
        </w:rPr>
        <w:t>To_See</w:t>
      </w:r>
      <w:proofErr w:type="spellEnd"/>
      <w:r>
        <w:rPr>
          <w:color w:val="000000"/>
        </w:rPr>
        <w:t xml:space="preserve">. Если же n равно 9, 10 или 11, должны появиться  фамилии </w:t>
      </w:r>
      <w:proofErr w:type="spellStart"/>
      <w:r>
        <w:rPr>
          <w:color w:val="000000"/>
        </w:rPr>
        <w:t>Nagayama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Magee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Maduro</w:t>
      </w:r>
      <w:proofErr w:type="spellEnd"/>
      <w:r>
        <w:rPr>
          <w:color w:val="000000"/>
        </w:rPr>
        <w:t>.</w:t>
      </w:r>
    </w:p>
    <w:p w14:paraId="4BD160D9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  <w:rPr>
          <w:color w:val="000000"/>
        </w:rPr>
      </w:pPr>
      <w:r>
        <w:rPr>
          <w:color w:val="000000"/>
        </w:rPr>
        <w:t>Для каждой фамилии в столбце COMMENTS в списке должны быть перечислены все служащие с такой же заработной платой.</w:t>
      </w:r>
    </w:p>
    <w:p w14:paraId="3A7D4BA2" w14:textId="77777777" w:rsidR="009C625F" w:rsidRDefault="009C625F" w:rsidP="009C625F">
      <w:pPr>
        <w:pStyle w:val="a7"/>
        <w:widowControl w:val="0"/>
        <w:numPr>
          <w:ilvl w:val="0"/>
          <w:numId w:val="6"/>
        </w:numPr>
        <w:suppressAutoHyphens/>
        <w:spacing w:line="240" w:lineRule="auto"/>
        <w:ind w:left="1418"/>
        <w:rPr>
          <w:color w:val="000000"/>
        </w:rPr>
      </w:pPr>
      <w:r>
        <w:rPr>
          <w:color w:val="000000"/>
        </w:rPr>
        <w:t>Не забывайте полностью удалять данные из таблицы TOP_DOGS перед каждым запуском.</w:t>
      </w:r>
    </w:p>
    <w:p w14:paraId="49248423" w14:textId="0B02F7B3" w:rsidR="002231CD" w:rsidRDefault="002231CD" w:rsidP="002231CD">
      <w:pPr>
        <w:pStyle w:val="1"/>
        <w:spacing w:line="360" w:lineRule="auto"/>
        <w:rPr>
          <w:rFonts w:ascii="Times New Roman" w:hAnsi="Times New Roman"/>
        </w:rPr>
      </w:pPr>
      <w:r w:rsidRPr="006D0E8E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lang w:val="en-US"/>
        </w:rPr>
        <w:t>SQL</w:t>
      </w:r>
      <w:r w:rsidRPr="006D0E8E">
        <w:rPr>
          <w:rFonts w:ascii="Times New Roman" w:hAnsi="Times New Roman"/>
        </w:rPr>
        <w:t>-</w:t>
      </w:r>
      <w:r>
        <w:rPr>
          <w:rFonts w:ascii="Times New Roman" w:hAnsi="Times New Roman"/>
        </w:rPr>
        <w:t>запрос</w:t>
      </w:r>
      <w:r w:rsidRPr="006D0E8E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реализующий</w:t>
      </w:r>
      <w:r w:rsidRPr="006D0E8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задание</w:t>
      </w:r>
      <w:bookmarkEnd w:id="2"/>
    </w:p>
    <w:p w14:paraId="0BE554D7" w14:textId="6AF09FC9" w:rsidR="009C625F" w:rsidRDefault="009C625F" w:rsidP="009C625F"/>
    <w:p w14:paraId="234190C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 (</w:t>
      </w:r>
    </w:p>
    <w:p w14:paraId="255D1F6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25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00899F5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salary    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11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,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3AB26A9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9AF7C6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0C44F33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C33060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TOP_DOGS1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5C7B293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BE8E15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018E56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462649F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45F0212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, salary</w:t>
      </w:r>
    </w:p>
    <w:p w14:paraId="2834DD9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</w:p>
    <w:p w14:paraId="0F26A0F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salary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DESC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7F9B76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21FF14C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51CC44D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EXECUTE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IMMEDIATE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'TRUNCATE TABLE TOP_DOGS'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47A01A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79E9F8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</w:rPr>
        <w:t>IF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=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</w:rPr>
        <w:t>0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</w:rPr>
        <w:t>THEN</w:t>
      </w:r>
    </w:p>
    <w:p w14:paraId="1B5A4CB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</w:rPr>
        <w:t>DBMS_OUTPUT</w:t>
      </w:r>
      <w:r w:rsidRPr="000145FA">
        <w:rPr>
          <w:rFonts w:ascii="Consolas" w:hAnsi="Consolas"/>
          <w:color w:val="BFBDB6"/>
          <w:sz w:val="21"/>
          <w:szCs w:val="21"/>
        </w:rPr>
        <w:t>.</w:t>
      </w:r>
      <w:r w:rsidRPr="000145FA">
        <w:rPr>
          <w:rFonts w:ascii="Consolas" w:hAnsi="Consolas"/>
          <w:color w:val="FF8F40"/>
          <w:sz w:val="21"/>
          <w:szCs w:val="21"/>
        </w:rPr>
        <w:t>PUT_LINE</w:t>
      </w:r>
      <w:r w:rsidRPr="000145FA">
        <w:rPr>
          <w:rFonts w:ascii="Consolas" w:hAnsi="Consolas"/>
          <w:color w:val="BFBDB6"/>
          <w:sz w:val="21"/>
          <w:szCs w:val="21"/>
        </w:rPr>
        <w:t>(</w:t>
      </w:r>
      <w:r w:rsidRPr="000145FA">
        <w:rPr>
          <w:rFonts w:ascii="Consolas" w:hAnsi="Consolas"/>
          <w:color w:val="AAD94C"/>
          <w:sz w:val="21"/>
          <w:szCs w:val="21"/>
        </w:rPr>
        <w:t>'Ошибка: Количество сотрудников (n) не может быть равно 0.'</w:t>
      </w:r>
      <w:r w:rsidRPr="000145FA">
        <w:rPr>
          <w:rFonts w:ascii="Consolas" w:hAnsi="Consolas"/>
          <w:color w:val="BFBDB6"/>
          <w:sz w:val="21"/>
          <w:szCs w:val="21"/>
        </w:rPr>
        <w:t>);</w:t>
      </w:r>
    </w:p>
    <w:p w14:paraId="723EDB1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067881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EDD0E6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17E983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0A1D65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BA96E9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E04C1F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</w:rPr>
        <w:t>DBMS_OUTPUT</w:t>
      </w:r>
      <w:r w:rsidRPr="000145FA">
        <w:rPr>
          <w:rFonts w:ascii="Consolas" w:hAnsi="Consolas"/>
          <w:color w:val="BFBDB6"/>
          <w:sz w:val="21"/>
          <w:szCs w:val="21"/>
        </w:rPr>
        <w:t>.</w:t>
      </w:r>
      <w:r w:rsidRPr="000145FA">
        <w:rPr>
          <w:rFonts w:ascii="Consolas" w:hAnsi="Consolas"/>
          <w:color w:val="FF8F40"/>
          <w:sz w:val="21"/>
          <w:szCs w:val="21"/>
        </w:rPr>
        <w:t>PUT_LINE</w:t>
      </w:r>
      <w:r w:rsidRPr="000145FA">
        <w:rPr>
          <w:rFonts w:ascii="Consolas" w:hAnsi="Consolas"/>
          <w:color w:val="BFBDB6"/>
          <w:sz w:val="21"/>
          <w:szCs w:val="21"/>
        </w:rPr>
        <w:t>(</w:t>
      </w:r>
      <w:r w:rsidRPr="000145FA">
        <w:rPr>
          <w:rFonts w:ascii="Consolas" w:hAnsi="Consolas"/>
          <w:color w:val="AAD94C"/>
          <w:sz w:val="21"/>
          <w:szCs w:val="21"/>
        </w:rPr>
        <w:t>'Предупреждение: Запрошено '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</w:p>
    <w:p w14:paraId="2793020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</w:rPr>
        <w:t>                             </w:t>
      </w:r>
      <w:r w:rsidRPr="000145FA">
        <w:rPr>
          <w:rFonts w:ascii="Consolas" w:hAnsi="Consolas"/>
          <w:color w:val="AAD94C"/>
          <w:sz w:val="21"/>
          <w:szCs w:val="21"/>
        </w:rPr>
        <w:t>', но в таблице всего '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</w:rPr>
        <w:t>v_count</w:t>
      </w:r>
      <w:proofErr w:type="spellEnd"/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' сотрудников.'</w:t>
      </w:r>
      <w:r w:rsidRPr="000145FA">
        <w:rPr>
          <w:rFonts w:ascii="Consolas" w:hAnsi="Consolas"/>
          <w:color w:val="BFBDB6"/>
          <w:sz w:val="21"/>
          <w:szCs w:val="21"/>
        </w:rPr>
        <w:t>);</w:t>
      </w:r>
    </w:p>
    <w:p w14:paraId="4DC13E0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9746B1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23CB96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7EA0934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EXIT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&gt;=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</w:p>
    <w:p w14:paraId="713F113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1B843FB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, salary)</w:t>
      </w:r>
    </w:p>
    <w:p w14:paraId="3B8D86D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r_emp.last_name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r_emp.salary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F7A5F1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549DBFC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2D4174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D8CF52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03A5992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2F1720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Успешно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добавлено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0145FA">
        <w:rPr>
          <w:rFonts w:ascii="Consolas" w:hAnsi="Consolas"/>
          <w:color w:val="AAD94C"/>
          <w:sz w:val="21"/>
          <w:szCs w:val="21"/>
        </w:rPr>
        <w:t>записей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3AFDF2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0D1134B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681F1A0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C36177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Ошибка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22E5D5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7C0704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TOP_DOGS1;</w:t>
      </w:r>
    </w:p>
    <w:p w14:paraId="4CA1510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63AE5A9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2D59BD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SHOW_EXPERIENCED_EMPLOYEES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p_years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47C9145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c_exp_emp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p_min_months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081D7FF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</w:p>
    <w:p w14:paraId="6EC3932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      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region_name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</w:p>
    <w:p w14:paraId="5FF035B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      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(o.id)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order_count</w:t>
      </w:r>
      <w:proofErr w:type="spellEnd"/>
    </w:p>
    <w:p w14:paraId="1D4ADBC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</w:t>
      </w:r>
    </w:p>
    <w:p w14:paraId="5BDEDAC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d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e.dept_id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d.id</w:t>
      </w:r>
    </w:p>
    <w:p w14:paraId="0F7CE56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s_region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d.region_id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.id</w:t>
      </w:r>
    </w:p>
    <w:p w14:paraId="457A899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LEFT JOIN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o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e.id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o.sales_rep_id</w:t>
      </w:r>
      <w:proofErr w:type="spellEnd"/>
    </w:p>
    <w:p w14:paraId="08FC935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MONTHS_BETWEEN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e.start_date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p_min_months</w:t>
      </w:r>
      <w:proofErr w:type="spellEnd"/>
    </w:p>
    <w:p w14:paraId="5CAE0AC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BE09D1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12F7F7B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4DE6F85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Сотрудники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со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стажем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более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p_years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0145FA">
        <w:rPr>
          <w:rFonts w:ascii="Consolas" w:hAnsi="Consolas"/>
          <w:color w:val="AAD94C"/>
          <w:sz w:val="21"/>
          <w:szCs w:val="21"/>
        </w:rPr>
        <w:t>лет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0D187F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715A7D6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c_exp_emp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p_years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3788B9D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Сотрудник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134F6C5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                    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', </w:t>
      </w:r>
      <w:r w:rsidRPr="000145FA">
        <w:rPr>
          <w:rFonts w:ascii="Consolas" w:hAnsi="Consolas"/>
          <w:color w:val="AAD94C"/>
          <w:sz w:val="21"/>
          <w:szCs w:val="21"/>
        </w:rPr>
        <w:t>Регион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.region_name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68FD092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                    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', </w:t>
      </w:r>
      <w:r w:rsidRPr="000145FA">
        <w:rPr>
          <w:rFonts w:ascii="Consolas" w:hAnsi="Consolas"/>
          <w:color w:val="AAD94C"/>
          <w:sz w:val="21"/>
          <w:szCs w:val="21"/>
        </w:rPr>
        <w:t>Заказов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.order_count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E54B6B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2F2885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SHOW_EXPERIENCED_EMPLOYEES;</w:t>
      </w:r>
    </w:p>
    <w:p w14:paraId="4D66114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5FB0D0A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D41F2B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ALTER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ADD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stars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609DC2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434EC2E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F987E8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ADD_STARS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583B9E2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v_comm_pct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22ED0C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v_stars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     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90B316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   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D72826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4D0269D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70A21EB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id,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commission_pct</w:t>
      </w:r>
      <w:proofErr w:type="spellEnd"/>
    </w:p>
    <w:p w14:paraId="1681174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</w:p>
    <w:p w14:paraId="71665BF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EE267B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4EB1F42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1BF0752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72CC269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v_comm_pct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ROUND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r_emp.commission_pct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));</w:t>
      </w:r>
    </w:p>
    <w:p w14:paraId="1CF1A0F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v_stars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CB8CE1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8C62DB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45D42FD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WHILE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&lt;=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v_comm_pct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783B9EE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v_stars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v_stars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'*'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24BB0F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v_counter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CD03A8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B63697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5FD1310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</w:p>
    <w:p w14:paraId="7752A1B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stars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v_stars</w:t>
      </w:r>
      <w:proofErr w:type="spellEnd"/>
    </w:p>
    <w:p w14:paraId="381226C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CURRENT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B6720C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E611C6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5E8B786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796F13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Столбец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STARS </w:t>
      </w:r>
      <w:r w:rsidRPr="000145FA">
        <w:rPr>
          <w:rFonts w:ascii="Consolas" w:hAnsi="Consolas"/>
          <w:color w:val="AAD94C"/>
          <w:sz w:val="21"/>
          <w:szCs w:val="21"/>
        </w:rPr>
        <w:t>обновлен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4B0B71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ADD_STARS;</w:t>
      </w:r>
    </w:p>
    <w:p w14:paraId="6A6D3E6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7BFFED1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436F52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SHOW_MANAGERS_SUBORDINATES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p_years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6B68A22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2822889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Менеджеры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и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подчиненные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(&gt;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p_years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0145FA">
        <w:rPr>
          <w:rFonts w:ascii="Consolas" w:hAnsi="Consolas"/>
          <w:color w:val="AAD94C"/>
          <w:sz w:val="21"/>
          <w:szCs w:val="21"/>
        </w:rPr>
        <w:t>лет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):'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FDEE69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3541119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1C4D76F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62D9039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m.last_name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manager_name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A6CBF3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LISTAGG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',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WITHIN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subordinates</w:t>
      </w:r>
    </w:p>
    <w:p w14:paraId="78F022E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</w:t>
      </w:r>
    </w:p>
    <w:p w14:paraId="2F78D3A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m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e.manager_id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m.id</w:t>
      </w:r>
    </w:p>
    <w:p w14:paraId="495CD41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MONTHS_BETWEEN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e.start_date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p_years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094113B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m.last_name</w:t>
      </w:r>
      <w:proofErr w:type="spellEnd"/>
    </w:p>
    <w:p w14:paraId="209EA83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01A7A05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Менеджер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.manager_name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16C008F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                    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 | </w:t>
      </w:r>
      <w:r w:rsidRPr="000145FA">
        <w:rPr>
          <w:rFonts w:ascii="Consolas" w:hAnsi="Consolas"/>
          <w:color w:val="AAD94C"/>
          <w:sz w:val="21"/>
          <w:szCs w:val="21"/>
        </w:rPr>
        <w:t>Подчиненные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0145FA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.subordinates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Нет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));</w:t>
      </w:r>
    </w:p>
    <w:p w14:paraId="6023FAB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F570D4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SHOW_MANAGERS_SUBORDINATES;</w:t>
      </w:r>
    </w:p>
    <w:p w14:paraId="29A5FCA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5FDB00B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FB7491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DROP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TOP_DOGS;</w:t>
      </w:r>
    </w:p>
    <w:p w14:paraId="657BE4A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lastRenderedPageBreak/>
        <w:t>/</w:t>
      </w:r>
    </w:p>
    <w:p w14:paraId="5D009B4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B52229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 (</w:t>
      </w:r>
    </w:p>
    <w:p w14:paraId="1905403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25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797C42B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salary    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11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,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2F19033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comments  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200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6D9CEB1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7F374D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11D76CC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073BE2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TOP_DOGS2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4352545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v_nth_salary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87AE26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v_total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     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D4C5DD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v_rows_inserted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5B9B5F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20866D9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EXECUTE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IMMEDIATE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'TRUNCATE TABLE TOP_DOGS'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0262D4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3A4530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&lt;=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2117FD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Ошибка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: n </w:t>
      </w:r>
      <w:r w:rsidRPr="000145FA">
        <w:rPr>
          <w:rFonts w:ascii="Consolas" w:hAnsi="Consolas"/>
          <w:color w:val="AAD94C"/>
          <w:sz w:val="21"/>
          <w:szCs w:val="21"/>
        </w:rPr>
        <w:t>должно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быть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больше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0.'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4624E9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A6D0D5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4A63F7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8DE79A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v_total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9EE9E7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2242132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v_total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5BE4689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Ошибка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0145FA">
        <w:rPr>
          <w:rFonts w:ascii="Consolas" w:hAnsi="Consolas"/>
          <w:color w:val="AAD94C"/>
          <w:sz w:val="21"/>
          <w:szCs w:val="21"/>
        </w:rPr>
        <w:t>В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таблице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всего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v_total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648CA0D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                    </w:t>
      </w:r>
      <w:r w:rsidRPr="000145FA">
        <w:rPr>
          <w:rFonts w:ascii="Consolas" w:hAnsi="Consolas"/>
          <w:color w:val="AAD94C"/>
          <w:sz w:val="21"/>
          <w:szCs w:val="21"/>
        </w:rPr>
        <w:t>' сотрудников, а запрошено '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</w:rPr>
        <w:t>);</w:t>
      </w:r>
    </w:p>
    <w:p w14:paraId="02038FA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DABE0C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5DBE31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FA449F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salary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v_nth_salary</w:t>
      </w:r>
      <w:proofErr w:type="spellEnd"/>
    </w:p>
    <w:p w14:paraId="5CB75E2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01A4DA8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salary,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ROWNUM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rn</w:t>
      </w:r>
      <w:proofErr w:type="spellEnd"/>
    </w:p>
    <w:p w14:paraId="2C5F983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6A5FAB3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DISTINCT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salary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salary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DESC</w:t>
      </w:r>
    </w:p>
    <w:p w14:paraId="7338EAA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)</w:t>
      </w:r>
    </w:p>
    <w:p w14:paraId="6990217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)</w:t>
      </w:r>
    </w:p>
    <w:p w14:paraId="5961205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rn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E23377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2814E75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Найдена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'-</w:t>
      </w:r>
      <w:proofErr w:type="spellStart"/>
      <w:r w:rsidRPr="000145FA">
        <w:rPr>
          <w:rFonts w:ascii="Consolas" w:hAnsi="Consolas"/>
          <w:color w:val="AAD94C"/>
          <w:sz w:val="21"/>
          <w:szCs w:val="21"/>
        </w:rPr>
        <w:t>ая</w:t>
      </w:r>
      <w:proofErr w:type="spellEnd"/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AAD94C"/>
          <w:sz w:val="21"/>
          <w:szCs w:val="21"/>
        </w:rPr>
        <w:t>зарплата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v_nth_salary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4FAE2B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67D893F1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 (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, salary, comments)</w:t>
      </w:r>
    </w:p>
    <w:p w14:paraId="7AB0825A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6085B5E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04A1091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0E554A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(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LISTAGG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(e2.last_name, 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',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WITHIN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e2.last_name)</w:t>
      </w:r>
    </w:p>
    <w:p w14:paraId="68EC3F3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e2</w:t>
      </w:r>
    </w:p>
    <w:p w14:paraId="4A42DB1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>         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e2.salary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comments</w:t>
      </w:r>
    </w:p>
    <w:p w14:paraId="01DB78E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e</w:t>
      </w:r>
    </w:p>
    <w:p w14:paraId="5BB98883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&gt;=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v_nth_salary</w:t>
      </w:r>
      <w:proofErr w:type="spellEnd"/>
    </w:p>
    <w:p w14:paraId="77B6E09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e.salary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07178"/>
          <w:sz w:val="21"/>
          <w:szCs w:val="21"/>
          <w:lang w:val="en-US"/>
        </w:rPr>
        <w:t>DESC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DD2A08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546614C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v_rows_inserted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:=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SQL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ROWCOUNT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B37915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DCFDD9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A75F1F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59D00BA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'TOP_DOGS2 </w:t>
      </w:r>
      <w:r w:rsidRPr="000145FA">
        <w:rPr>
          <w:rFonts w:ascii="Consolas" w:hAnsi="Consolas"/>
          <w:color w:val="AAD94C"/>
          <w:sz w:val="21"/>
          <w:szCs w:val="21"/>
        </w:rPr>
        <w:t>завершена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 xml:space="preserve">. </w:t>
      </w:r>
      <w:r w:rsidRPr="000145FA">
        <w:rPr>
          <w:rFonts w:ascii="Consolas" w:hAnsi="Consolas"/>
          <w:color w:val="AAD94C"/>
          <w:sz w:val="21"/>
          <w:szCs w:val="21"/>
        </w:rPr>
        <w:t>Добавлено строк: '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</w:rPr>
        <w:t>v_rows_inserted</w:t>
      </w:r>
      <w:proofErr w:type="spellEnd"/>
      <w:r w:rsidRPr="000145FA">
        <w:rPr>
          <w:rFonts w:ascii="Consolas" w:hAnsi="Consolas"/>
          <w:color w:val="BFBDB6"/>
          <w:sz w:val="21"/>
          <w:szCs w:val="21"/>
        </w:rPr>
        <w:t>);</w:t>
      </w:r>
    </w:p>
    <w:p w14:paraId="1D5B3892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4F95F00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46266F8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D95757"/>
          <w:sz w:val="21"/>
          <w:szCs w:val="21"/>
          <w:lang w:val="en-US"/>
        </w:rPr>
        <w:t>NO_DATA_FOUND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B92256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</w:rPr>
        <w:t>DBMS_OUTPUT</w:t>
      </w:r>
      <w:r w:rsidRPr="000145FA">
        <w:rPr>
          <w:rFonts w:ascii="Consolas" w:hAnsi="Consolas"/>
          <w:color w:val="BFBDB6"/>
          <w:sz w:val="21"/>
          <w:szCs w:val="21"/>
        </w:rPr>
        <w:t>.</w:t>
      </w:r>
      <w:r w:rsidRPr="000145FA">
        <w:rPr>
          <w:rFonts w:ascii="Consolas" w:hAnsi="Consolas"/>
          <w:color w:val="FF8F40"/>
          <w:sz w:val="21"/>
          <w:szCs w:val="21"/>
        </w:rPr>
        <w:t>PUT_LINE</w:t>
      </w:r>
      <w:r w:rsidRPr="000145FA">
        <w:rPr>
          <w:rFonts w:ascii="Consolas" w:hAnsi="Consolas"/>
          <w:color w:val="BFBDB6"/>
          <w:sz w:val="21"/>
          <w:szCs w:val="21"/>
        </w:rPr>
        <w:t>(</w:t>
      </w:r>
      <w:r w:rsidRPr="000145FA">
        <w:rPr>
          <w:rFonts w:ascii="Consolas" w:hAnsi="Consolas"/>
          <w:color w:val="AAD94C"/>
          <w:sz w:val="21"/>
          <w:szCs w:val="21"/>
        </w:rPr>
        <w:t>'Ошибка: Недостаточно сотрудников для n='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</w:rPr>
        <w:t>||</w:t>
      </w:r>
      <w:r w:rsidRPr="000145F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</w:rPr>
        <w:t>p_n</w:t>
      </w:r>
      <w:proofErr w:type="spellEnd"/>
      <w:r w:rsidRPr="000145FA">
        <w:rPr>
          <w:rFonts w:ascii="Consolas" w:hAnsi="Consolas"/>
          <w:color w:val="BFBDB6"/>
          <w:sz w:val="21"/>
          <w:szCs w:val="21"/>
        </w:rPr>
        <w:t>);</w:t>
      </w:r>
    </w:p>
    <w:p w14:paraId="40B0B3B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5EB0CC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355723D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0145FA">
        <w:rPr>
          <w:rFonts w:ascii="Consolas" w:hAnsi="Consolas"/>
          <w:color w:val="AAD94C"/>
          <w:sz w:val="21"/>
          <w:szCs w:val="21"/>
        </w:rPr>
        <w:t>Ошибка</w:t>
      </w:r>
      <w:r w:rsidRPr="000145FA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B05A865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31A0F9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TOP_DOGS2;</w:t>
      </w:r>
    </w:p>
    <w:p w14:paraId="29D61404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14CA9B5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BB65A28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TOP_DOGS1(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5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DAD8C8B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TOP_DOGS;</w:t>
      </w:r>
    </w:p>
    <w:p w14:paraId="65F58C6E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819534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SHOW_EXPERIENCED_EMPLOYEES(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2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E9D3D5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146E4F6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ADD_STARS;</w:t>
      </w:r>
    </w:p>
    <w:p w14:paraId="67CA673D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commission_pct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, stars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0145FA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0145FA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AE78000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E266EF7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SHOW_MANAGERS_SUBORDINATES(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37BFA4F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63E76D9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TOP_DOGS2(</w:t>
      </w:r>
      <w:r w:rsidRPr="000145FA">
        <w:rPr>
          <w:rFonts w:ascii="Consolas" w:hAnsi="Consolas"/>
          <w:color w:val="D2A6FF"/>
          <w:sz w:val="21"/>
          <w:szCs w:val="21"/>
          <w:lang w:val="en-US"/>
        </w:rPr>
        <w:t>6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5624DFC" w14:textId="77777777" w:rsidR="000145FA" w:rsidRPr="000145FA" w:rsidRDefault="000145FA" w:rsidP="000145FA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0145FA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0145FA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0145FA">
        <w:rPr>
          <w:rFonts w:ascii="Consolas" w:hAnsi="Consolas"/>
          <w:color w:val="BFBDB6"/>
          <w:sz w:val="21"/>
          <w:szCs w:val="21"/>
          <w:lang w:val="en-US"/>
        </w:rPr>
        <w:t xml:space="preserve"> TOP_DOGS;</w:t>
      </w:r>
    </w:p>
    <w:p w14:paraId="2C2EC9B9" w14:textId="19FD80AC" w:rsidR="009C625F" w:rsidRPr="00B8112B" w:rsidRDefault="009C625F" w:rsidP="009C625F">
      <w:pPr>
        <w:rPr>
          <w:lang w:val="en-US"/>
        </w:rPr>
      </w:pPr>
    </w:p>
    <w:p w14:paraId="3E54BC69" w14:textId="1D055BEA" w:rsidR="009C625F" w:rsidRPr="00B8112B" w:rsidRDefault="009C625F" w:rsidP="009C625F">
      <w:pPr>
        <w:pStyle w:val="1"/>
        <w:spacing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3</w:t>
      </w:r>
      <w:r w:rsidRPr="00B8112B">
        <w:rPr>
          <w:rFonts w:ascii="Times New Roman" w:hAnsi="Times New Roman"/>
          <w:lang w:val="en-US"/>
        </w:rPr>
        <w:t xml:space="preserve">. </w:t>
      </w:r>
      <w:proofErr w:type="spellStart"/>
      <w:r w:rsidRPr="009C625F">
        <w:rPr>
          <w:rFonts w:ascii="Times New Roman" w:hAnsi="Times New Roman"/>
          <w:lang w:val="en-US"/>
        </w:rPr>
        <w:t>Результат</w:t>
      </w:r>
      <w:proofErr w:type="spellEnd"/>
      <w:r w:rsidRPr="009C625F">
        <w:rPr>
          <w:rFonts w:ascii="Times New Roman" w:hAnsi="Times New Roman"/>
          <w:lang w:val="en-US"/>
        </w:rPr>
        <w:t xml:space="preserve"> </w:t>
      </w:r>
      <w:proofErr w:type="spellStart"/>
      <w:r w:rsidRPr="009C625F">
        <w:rPr>
          <w:rFonts w:ascii="Times New Roman" w:hAnsi="Times New Roman"/>
          <w:lang w:val="en-US"/>
        </w:rPr>
        <w:t>выполнения</w:t>
      </w:r>
      <w:proofErr w:type="spellEnd"/>
      <w:r w:rsidRPr="009C625F">
        <w:rPr>
          <w:rFonts w:ascii="Times New Roman" w:hAnsi="Times New Roman"/>
          <w:lang w:val="en-US"/>
        </w:rPr>
        <w:t xml:space="preserve"> SQL-</w:t>
      </w:r>
      <w:proofErr w:type="spellStart"/>
      <w:r w:rsidRPr="009C625F">
        <w:rPr>
          <w:rFonts w:ascii="Times New Roman" w:hAnsi="Times New Roman"/>
          <w:lang w:val="en-US"/>
        </w:rPr>
        <w:t>запроса</w:t>
      </w:r>
      <w:proofErr w:type="spellEnd"/>
    </w:p>
    <w:p w14:paraId="6164ECCE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77DD91AB" w14:textId="77777777" w:rsidR="00B8112B" w:rsidRPr="00B8112B" w:rsidRDefault="00B8112B" w:rsidP="00B8112B">
      <w:pPr>
        <w:rPr>
          <w:lang w:val="en-US"/>
        </w:rPr>
      </w:pPr>
    </w:p>
    <w:p w14:paraId="0A2A5079" w14:textId="77777777" w:rsidR="00B8112B" w:rsidRPr="00B8112B" w:rsidRDefault="00B8112B" w:rsidP="00B8112B">
      <w:pPr>
        <w:rPr>
          <w:lang w:val="en-US"/>
        </w:rPr>
      </w:pPr>
    </w:p>
    <w:p w14:paraId="145DF578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739EC951" w14:textId="77777777" w:rsidR="00B8112B" w:rsidRPr="00B8112B" w:rsidRDefault="00B8112B" w:rsidP="00B8112B">
      <w:pPr>
        <w:rPr>
          <w:lang w:val="en-US"/>
        </w:rPr>
      </w:pPr>
    </w:p>
    <w:p w14:paraId="2D9E28A1" w14:textId="77777777" w:rsidR="00B8112B" w:rsidRPr="00B8112B" w:rsidRDefault="00B8112B" w:rsidP="00B8112B">
      <w:pPr>
        <w:rPr>
          <w:lang w:val="en-US"/>
        </w:rPr>
      </w:pPr>
    </w:p>
    <w:p w14:paraId="27897A3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60233027" w14:textId="77777777" w:rsidR="00B8112B" w:rsidRPr="00B8112B" w:rsidRDefault="00B8112B" w:rsidP="00B8112B">
      <w:pPr>
        <w:rPr>
          <w:lang w:val="en-US"/>
        </w:rPr>
      </w:pPr>
    </w:p>
    <w:p w14:paraId="40FB38A3" w14:textId="77777777" w:rsidR="00B8112B" w:rsidRPr="00B8112B" w:rsidRDefault="00B8112B" w:rsidP="00B8112B">
      <w:pPr>
        <w:rPr>
          <w:lang w:val="en-US"/>
        </w:rPr>
      </w:pPr>
    </w:p>
    <w:p w14:paraId="00B89159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43ACA56D" w14:textId="77777777" w:rsidR="00B8112B" w:rsidRPr="00B8112B" w:rsidRDefault="00B8112B" w:rsidP="00B8112B">
      <w:pPr>
        <w:rPr>
          <w:lang w:val="en-US"/>
        </w:rPr>
      </w:pPr>
    </w:p>
    <w:p w14:paraId="515312E0" w14:textId="77777777" w:rsidR="00B8112B" w:rsidRPr="00B8112B" w:rsidRDefault="00B8112B" w:rsidP="00B8112B">
      <w:pPr>
        <w:rPr>
          <w:lang w:val="en-US"/>
        </w:rPr>
      </w:pPr>
    </w:p>
    <w:p w14:paraId="7B07FD3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7C8AA2D0" w14:textId="77777777" w:rsidR="00B8112B" w:rsidRPr="00B8112B" w:rsidRDefault="00B8112B" w:rsidP="00B8112B">
      <w:pPr>
        <w:rPr>
          <w:lang w:val="en-US"/>
        </w:rPr>
      </w:pPr>
    </w:p>
    <w:p w14:paraId="6D94F26E" w14:textId="77777777" w:rsidR="00B8112B" w:rsidRPr="00B8112B" w:rsidRDefault="00B8112B" w:rsidP="00B8112B">
      <w:pPr>
        <w:rPr>
          <w:lang w:val="en-US"/>
        </w:rPr>
      </w:pPr>
    </w:p>
    <w:p w14:paraId="0625635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635FEFEB" w14:textId="77777777" w:rsidR="00B8112B" w:rsidRPr="00B8112B" w:rsidRDefault="00B8112B" w:rsidP="00B8112B">
      <w:pPr>
        <w:rPr>
          <w:lang w:val="en-US"/>
        </w:rPr>
      </w:pPr>
    </w:p>
    <w:p w14:paraId="7283EDE0" w14:textId="77777777" w:rsidR="00B8112B" w:rsidRPr="00B8112B" w:rsidRDefault="00B8112B" w:rsidP="00B8112B">
      <w:pPr>
        <w:rPr>
          <w:lang w:val="en-US"/>
        </w:rPr>
      </w:pPr>
    </w:p>
    <w:p w14:paraId="4A498C9B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lastRenderedPageBreak/>
        <w:t>PL/SQL procedure successfully completed.</w:t>
      </w:r>
    </w:p>
    <w:p w14:paraId="02A3F53F" w14:textId="77777777" w:rsidR="00B8112B" w:rsidRPr="00B8112B" w:rsidRDefault="00B8112B" w:rsidP="00B8112B">
      <w:pPr>
        <w:rPr>
          <w:lang w:val="en-US"/>
        </w:rPr>
      </w:pPr>
    </w:p>
    <w:p w14:paraId="67042AAE" w14:textId="77777777" w:rsidR="00B8112B" w:rsidRPr="00B8112B" w:rsidRDefault="00B8112B" w:rsidP="00B8112B">
      <w:pPr>
        <w:rPr>
          <w:lang w:val="en-US"/>
        </w:rPr>
      </w:pPr>
    </w:p>
    <w:p w14:paraId="25E64947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Table TOP_DOGS created.</w:t>
      </w:r>
    </w:p>
    <w:p w14:paraId="0E960123" w14:textId="77777777" w:rsidR="00B8112B" w:rsidRPr="00B8112B" w:rsidRDefault="00B8112B" w:rsidP="00B8112B">
      <w:pPr>
        <w:rPr>
          <w:lang w:val="en-US"/>
        </w:rPr>
      </w:pPr>
    </w:p>
    <w:p w14:paraId="2BB6551D" w14:textId="77777777" w:rsidR="00B8112B" w:rsidRPr="00B8112B" w:rsidRDefault="00B8112B" w:rsidP="00B8112B">
      <w:pPr>
        <w:rPr>
          <w:lang w:val="en-US"/>
        </w:rPr>
      </w:pPr>
    </w:p>
    <w:p w14:paraId="0CEBF24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Procedure TOP_DOGS1 compiled</w:t>
      </w:r>
    </w:p>
    <w:p w14:paraId="52B994B5" w14:textId="77777777" w:rsidR="00B8112B" w:rsidRPr="00B8112B" w:rsidRDefault="00B8112B" w:rsidP="00B8112B">
      <w:pPr>
        <w:rPr>
          <w:lang w:val="en-US"/>
        </w:rPr>
      </w:pPr>
    </w:p>
    <w:p w14:paraId="348ACF94" w14:textId="77777777" w:rsidR="00B8112B" w:rsidRPr="00B8112B" w:rsidRDefault="00B8112B" w:rsidP="00B8112B">
      <w:pPr>
        <w:rPr>
          <w:lang w:val="en-US"/>
        </w:rPr>
      </w:pPr>
    </w:p>
    <w:p w14:paraId="4C4A22D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Procedure SHOW_EXPERIENCED_EMPLOYEES compiled</w:t>
      </w:r>
    </w:p>
    <w:p w14:paraId="5327E6FA" w14:textId="77777777" w:rsidR="00B8112B" w:rsidRPr="00B8112B" w:rsidRDefault="00B8112B" w:rsidP="00B8112B">
      <w:pPr>
        <w:rPr>
          <w:lang w:val="en-US"/>
        </w:rPr>
      </w:pPr>
    </w:p>
    <w:p w14:paraId="3CD4E03C" w14:textId="77777777" w:rsidR="00B8112B" w:rsidRPr="00B8112B" w:rsidRDefault="00B8112B" w:rsidP="00B8112B">
      <w:pPr>
        <w:rPr>
          <w:lang w:val="en-US"/>
        </w:rPr>
      </w:pPr>
    </w:p>
    <w:p w14:paraId="4DAB285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Table S_EMP altered.</w:t>
      </w:r>
    </w:p>
    <w:p w14:paraId="3A37D445" w14:textId="77777777" w:rsidR="00B8112B" w:rsidRPr="00B8112B" w:rsidRDefault="00B8112B" w:rsidP="00B8112B">
      <w:pPr>
        <w:rPr>
          <w:lang w:val="en-US"/>
        </w:rPr>
      </w:pPr>
    </w:p>
    <w:p w14:paraId="0AD7312A" w14:textId="77777777" w:rsidR="00B8112B" w:rsidRPr="00B8112B" w:rsidRDefault="00B8112B" w:rsidP="00B8112B">
      <w:pPr>
        <w:rPr>
          <w:lang w:val="en-US"/>
        </w:rPr>
      </w:pPr>
    </w:p>
    <w:p w14:paraId="7C85C06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Procedure ADD_STARS compiled</w:t>
      </w:r>
    </w:p>
    <w:p w14:paraId="3233B080" w14:textId="77777777" w:rsidR="00B8112B" w:rsidRPr="00B8112B" w:rsidRDefault="00B8112B" w:rsidP="00B8112B">
      <w:pPr>
        <w:rPr>
          <w:lang w:val="en-US"/>
        </w:rPr>
      </w:pPr>
    </w:p>
    <w:p w14:paraId="0406DA12" w14:textId="77777777" w:rsidR="00B8112B" w:rsidRPr="00B8112B" w:rsidRDefault="00B8112B" w:rsidP="00B8112B">
      <w:pPr>
        <w:rPr>
          <w:lang w:val="en-US"/>
        </w:rPr>
      </w:pPr>
    </w:p>
    <w:p w14:paraId="15E8A787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Procedure SHOW_MANAGERS_SUBORDINATES compiled</w:t>
      </w:r>
    </w:p>
    <w:p w14:paraId="196FA85B" w14:textId="77777777" w:rsidR="00B8112B" w:rsidRPr="00B8112B" w:rsidRDefault="00B8112B" w:rsidP="00B8112B">
      <w:pPr>
        <w:rPr>
          <w:lang w:val="en-US"/>
        </w:rPr>
      </w:pPr>
    </w:p>
    <w:p w14:paraId="6B9A7B61" w14:textId="77777777" w:rsidR="00B8112B" w:rsidRPr="00B8112B" w:rsidRDefault="00B8112B" w:rsidP="00B8112B">
      <w:pPr>
        <w:rPr>
          <w:lang w:val="en-US"/>
        </w:rPr>
      </w:pPr>
    </w:p>
    <w:p w14:paraId="207C2DA7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Table TOP_DOGS dropped.</w:t>
      </w:r>
    </w:p>
    <w:p w14:paraId="56F02B6B" w14:textId="77777777" w:rsidR="00B8112B" w:rsidRPr="00B8112B" w:rsidRDefault="00B8112B" w:rsidP="00B8112B">
      <w:pPr>
        <w:rPr>
          <w:lang w:val="en-US"/>
        </w:rPr>
      </w:pPr>
    </w:p>
    <w:p w14:paraId="56BE9A36" w14:textId="77777777" w:rsidR="00B8112B" w:rsidRPr="00B8112B" w:rsidRDefault="00B8112B" w:rsidP="00B8112B">
      <w:pPr>
        <w:rPr>
          <w:lang w:val="en-US"/>
        </w:rPr>
      </w:pPr>
    </w:p>
    <w:p w14:paraId="692EEA7F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Table TOP_DOGS created.</w:t>
      </w:r>
    </w:p>
    <w:p w14:paraId="47E70505" w14:textId="77777777" w:rsidR="00B8112B" w:rsidRPr="00B8112B" w:rsidRDefault="00B8112B" w:rsidP="00B8112B">
      <w:pPr>
        <w:rPr>
          <w:lang w:val="en-US"/>
        </w:rPr>
      </w:pPr>
    </w:p>
    <w:p w14:paraId="04B86677" w14:textId="77777777" w:rsidR="00B8112B" w:rsidRPr="00B8112B" w:rsidRDefault="00B8112B" w:rsidP="00B8112B">
      <w:pPr>
        <w:rPr>
          <w:lang w:val="en-US"/>
        </w:rPr>
      </w:pPr>
    </w:p>
    <w:p w14:paraId="313F87F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Procedure TOP_DOGS2 compiled</w:t>
      </w:r>
    </w:p>
    <w:p w14:paraId="6D4F28E7" w14:textId="77777777" w:rsidR="00B8112B" w:rsidRPr="00B8112B" w:rsidRDefault="00B8112B" w:rsidP="00B8112B">
      <w:pPr>
        <w:rPr>
          <w:lang w:val="en-US"/>
        </w:rPr>
      </w:pPr>
    </w:p>
    <w:p w14:paraId="10E10588" w14:textId="77777777" w:rsidR="00B8112B" w:rsidRPr="00B8112B" w:rsidRDefault="00B8112B" w:rsidP="00B8112B">
      <w:pPr>
        <w:rPr>
          <w:lang w:val="en-US"/>
        </w:rPr>
      </w:pPr>
      <w:r>
        <w:t>Успешно</w:t>
      </w:r>
      <w:r w:rsidRPr="00B8112B">
        <w:rPr>
          <w:lang w:val="en-US"/>
        </w:rPr>
        <w:t xml:space="preserve"> </w:t>
      </w:r>
      <w:r>
        <w:t>добавлено</w:t>
      </w:r>
      <w:r w:rsidRPr="00B8112B">
        <w:rPr>
          <w:lang w:val="en-US"/>
        </w:rPr>
        <w:t xml:space="preserve"> 5 </w:t>
      </w:r>
      <w:r>
        <w:t>записей</w:t>
      </w:r>
      <w:r w:rsidRPr="00B8112B">
        <w:rPr>
          <w:lang w:val="en-US"/>
        </w:rPr>
        <w:t>.</w:t>
      </w:r>
    </w:p>
    <w:p w14:paraId="239DDD31" w14:textId="77777777" w:rsidR="00B8112B" w:rsidRPr="00B8112B" w:rsidRDefault="00B8112B" w:rsidP="00B8112B">
      <w:pPr>
        <w:rPr>
          <w:lang w:val="en-US"/>
        </w:rPr>
      </w:pPr>
    </w:p>
    <w:p w14:paraId="7A3B6FC6" w14:textId="77777777" w:rsidR="00B8112B" w:rsidRPr="00B8112B" w:rsidRDefault="00B8112B" w:rsidP="00B8112B">
      <w:pPr>
        <w:rPr>
          <w:lang w:val="en-US"/>
        </w:rPr>
      </w:pPr>
    </w:p>
    <w:p w14:paraId="553BEA00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768CF191" w14:textId="77777777" w:rsidR="00B8112B" w:rsidRPr="00B8112B" w:rsidRDefault="00B8112B" w:rsidP="00B8112B">
      <w:pPr>
        <w:rPr>
          <w:lang w:val="en-US"/>
        </w:rPr>
      </w:pPr>
    </w:p>
    <w:p w14:paraId="181C3347" w14:textId="77777777" w:rsidR="00B8112B" w:rsidRPr="00B8112B" w:rsidRDefault="00B8112B" w:rsidP="00B8112B">
      <w:pPr>
        <w:rPr>
          <w:lang w:val="en-US"/>
        </w:rPr>
      </w:pPr>
    </w:p>
    <w:p w14:paraId="0CE7D7F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LAST_NAME                     SALARY COMMENTS                                                                                                                                                                                                </w:t>
      </w:r>
    </w:p>
    <w:p w14:paraId="3555599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------------------------- ---------- --------------------------------------------------------------------------------------------------------------------------------------------------------------------------------------------------------</w:t>
      </w:r>
    </w:p>
    <w:p w14:paraId="265B433C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Velasquez                       2550                                                                                                                                                                                                         </w:t>
      </w:r>
    </w:p>
    <w:p w14:paraId="162F29EB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Ropeburn                        1550                                                                                                                                                                                                         </w:t>
      </w:r>
    </w:p>
    <w:p w14:paraId="2A67DD09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Nguyen                          1525                                                                                                                                                                                                         </w:t>
      </w:r>
    </w:p>
    <w:p w14:paraId="6D9772B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Sedeghi                         1515                                                                                                                                                                                                         </w:t>
      </w:r>
    </w:p>
    <w:p w14:paraId="6619C00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Quick-To-See                    1450                                                                                                                                                                                                         </w:t>
      </w:r>
    </w:p>
    <w:p w14:paraId="04E7F69B" w14:textId="77777777" w:rsidR="00B8112B" w:rsidRPr="00B8112B" w:rsidRDefault="00B8112B" w:rsidP="00B8112B">
      <w:pPr>
        <w:rPr>
          <w:lang w:val="en-US"/>
        </w:rPr>
      </w:pPr>
    </w:p>
    <w:p w14:paraId="51EC3EAC" w14:textId="77777777" w:rsidR="00B8112B" w:rsidRDefault="00B8112B" w:rsidP="00B8112B">
      <w:r>
        <w:t>Сотрудники со стажем более 2 лет:</w:t>
      </w:r>
    </w:p>
    <w:p w14:paraId="6F2D2652" w14:textId="77777777" w:rsidR="00B8112B" w:rsidRDefault="00B8112B" w:rsidP="00B8112B">
      <w:r>
        <w:t xml:space="preserve">Сотрудник: </w:t>
      </w:r>
      <w:proofErr w:type="spellStart"/>
      <w:r>
        <w:t>Magee</w:t>
      </w:r>
      <w:proofErr w:type="spellEnd"/>
      <w:r>
        <w:t>, Регион: USA, Заказов: 6</w:t>
      </w:r>
    </w:p>
    <w:p w14:paraId="32240FD3" w14:textId="77777777" w:rsidR="00B8112B" w:rsidRDefault="00B8112B" w:rsidP="00B8112B">
      <w:r>
        <w:t xml:space="preserve">Сотрудник: </w:t>
      </w:r>
      <w:proofErr w:type="spellStart"/>
      <w:r>
        <w:t>Markarian</w:t>
      </w:r>
      <w:proofErr w:type="spellEnd"/>
      <w:r>
        <w:t>, Регион: Africa, Заказов: 4</w:t>
      </w:r>
    </w:p>
    <w:p w14:paraId="2C7FEB31" w14:textId="77777777" w:rsidR="00B8112B" w:rsidRDefault="00B8112B" w:rsidP="00B8112B">
      <w:r>
        <w:t xml:space="preserve">Сотрудник: </w:t>
      </w:r>
      <w:proofErr w:type="spellStart"/>
      <w:r>
        <w:t>Sedeghi</w:t>
      </w:r>
      <w:proofErr w:type="spellEnd"/>
      <w:r>
        <w:t>, Регион: Africa, Заказов: 1</w:t>
      </w:r>
    </w:p>
    <w:p w14:paraId="426E92F6" w14:textId="77777777" w:rsidR="00B8112B" w:rsidRDefault="00B8112B" w:rsidP="00B8112B">
      <w:r>
        <w:t xml:space="preserve">Сотрудник: </w:t>
      </w:r>
      <w:proofErr w:type="spellStart"/>
      <w:r>
        <w:t>Nguyen</w:t>
      </w:r>
      <w:proofErr w:type="spellEnd"/>
      <w:r>
        <w:t xml:space="preserve">, Регион: </w:t>
      </w:r>
      <w:proofErr w:type="spellStart"/>
      <w:r>
        <w:t>Aziya</w:t>
      </w:r>
      <w:proofErr w:type="spellEnd"/>
      <w:r>
        <w:t>, Заказов: 2</w:t>
      </w:r>
    </w:p>
    <w:p w14:paraId="2708D13E" w14:textId="77777777" w:rsidR="00B8112B" w:rsidRDefault="00B8112B" w:rsidP="00B8112B">
      <w:r>
        <w:t xml:space="preserve">Сотрудник: </w:t>
      </w:r>
      <w:proofErr w:type="spellStart"/>
      <w:r>
        <w:t>Urguhart</w:t>
      </w:r>
      <w:proofErr w:type="spellEnd"/>
      <w:r>
        <w:t>, Регион: USA, Заказов: 0</w:t>
      </w:r>
    </w:p>
    <w:p w14:paraId="18500441" w14:textId="77777777" w:rsidR="00B8112B" w:rsidRDefault="00B8112B" w:rsidP="00B8112B">
      <w:r>
        <w:t xml:space="preserve">Сотрудник: </w:t>
      </w:r>
      <w:proofErr w:type="spellStart"/>
      <w:r>
        <w:t>Patel</w:t>
      </w:r>
      <w:proofErr w:type="spellEnd"/>
      <w:r>
        <w:t xml:space="preserve">, Регион: </w:t>
      </w:r>
      <w:proofErr w:type="spellStart"/>
      <w:r>
        <w:t>Aziya</w:t>
      </w:r>
      <w:proofErr w:type="spellEnd"/>
      <w:r>
        <w:t>, Заказов: 0</w:t>
      </w:r>
    </w:p>
    <w:p w14:paraId="50BFE517" w14:textId="77777777" w:rsidR="00B8112B" w:rsidRDefault="00B8112B" w:rsidP="00B8112B">
      <w:r>
        <w:lastRenderedPageBreak/>
        <w:t xml:space="preserve">Сотрудник: </w:t>
      </w:r>
      <w:proofErr w:type="spellStart"/>
      <w:r>
        <w:t>Velasquez</w:t>
      </w:r>
      <w:proofErr w:type="spellEnd"/>
      <w:r>
        <w:t xml:space="preserve">, Регион: </w:t>
      </w:r>
      <w:proofErr w:type="spellStart"/>
      <w:r>
        <w:t>S.America</w:t>
      </w:r>
      <w:proofErr w:type="spellEnd"/>
      <w:r>
        <w:t>, Заказов: 0</w:t>
      </w:r>
    </w:p>
    <w:p w14:paraId="6CC47506" w14:textId="77777777" w:rsidR="00B8112B" w:rsidRDefault="00B8112B" w:rsidP="00B8112B">
      <w:r>
        <w:t xml:space="preserve">Сотрудник: </w:t>
      </w:r>
      <w:proofErr w:type="spellStart"/>
      <w:r>
        <w:t>Menchu</w:t>
      </w:r>
      <w:proofErr w:type="spellEnd"/>
      <w:r>
        <w:t xml:space="preserve">, Регион: </w:t>
      </w:r>
      <w:proofErr w:type="spellStart"/>
      <w:r>
        <w:t>S.America</w:t>
      </w:r>
      <w:proofErr w:type="spellEnd"/>
      <w:r>
        <w:t>, Заказов: 0</w:t>
      </w:r>
    </w:p>
    <w:p w14:paraId="47CA66EF" w14:textId="77777777" w:rsidR="00B8112B" w:rsidRDefault="00B8112B" w:rsidP="00B8112B">
      <w:r>
        <w:t>Сотрудник: Smith, Регион: USA, Заказов: 0</w:t>
      </w:r>
    </w:p>
    <w:p w14:paraId="3ADBAD20" w14:textId="77777777" w:rsidR="00B8112B" w:rsidRDefault="00B8112B" w:rsidP="00B8112B">
      <w:r>
        <w:t xml:space="preserve">Сотрудник: </w:t>
      </w:r>
      <w:proofErr w:type="spellStart"/>
      <w:r>
        <w:t>Ngao</w:t>
      </w:r>
      <w:proofErr w:type="spellEnd"/>
      <w:r>
        <w:t>, Регион: USA, Заказов: 0</w:t>
      </w:r>
    </w:p>
    <w:p w14:paraId="188D7759" w14:textId="77777777" w:rsidR="00B8112B" w:rsidRDefault="00B8112B" w:rsidP="00B8112B">
      <w:r>
        <w:t xml:space="preserve">Сотрудник: </w:t>
      </w:r>
      <w:proofErr w:type="spellStart"/>
      <w:r>
        <w:t>Biri</w:t>
      </w:r>
      <w:proofErr w:type="spellEnd"/>
      <w:r>
        <w:t>, Регион: Africa, Заказов: 0</w:t>
      </w:r>
    </w:p>
    <w:p w14:paraId="06285931" w14:textId="77777777" w:rsidR="00B8112B" w:rsidRDefault="00B8112B" w:rsidP="00B8112B">
      <w:r>
        <w:t>Сотрудник: Quick-To-</w:t>
      </w:r>
      <w:proofErr w:type="spellStart"/>
      <w:r>
        <w:t>See</w:t>
      </w:r>
      <w:proofErr w:type="spellEnd"/>
      <w:r>
        <w:t>, Регион: USA, Заказов: 0</w:t>
      </w:r>
    </w:p>
    <w:p w14:paraId="54F267B2" w14:textId="77777777" w:rsidR="00B8112B" w:rsidRDefault="00B8112B" w:rsidP="00B8112B">
      <w:r>
        <w:t xml:space="preserve">Сотрудник: </w:t>
      </w:r>
      <w:proofErr w:type="spellStart"/>
      <w:r>
        <w:t>Ropeburn</w:t>
      </w:r>
      <w:proofErr w:type="spellEnd"/>
      <w:r>
        <w:t>, Регион: USA, Заказов: 0</w:t>
      </w:r>
    </w:p>
    <w:p w14:paraId="7280E8A9" w14:textId="77777777" w:rsidR="00B8112B" w:rsidRDefault="00B8112B" w:rsidP="00B8112B">
      <w:r>
        <w:t xml:space="preserve">Сотрудник: </w:t>
      </w:r>
      <w:proofErr w:type="spellStart"/>
      <w:r>
        <w:t>Nozaki</w:t>
      </w:r>
      <w:proofErr w:type="spellEnd"/>
      <w:r>
        <w:t xml:space="preserve">, Регион: </w:t>
      </w:r>
      <w:proofErr w:type="spellStart"/>
      <w:r>
        <w:t>S.America</w:t>
      </w:r>
      <w:proofErr w:type="spellEnd"/>
      <w:r>
        <w:t>, Заказов: 0</w:t>
      </w:r>
    </w:p>
    <w:p w14:paraId="566A82CB" w14:textId="77777777" w:rsidR="00B8112B" w:rsidRDefault="00B8112B" w:rsidP="00B8112B">
      <w:r>
        <w:t xml:space="preserve">Сотрудник: </w:t>
      </w:r>
      <w:proofErr w:type="spellStart"/>
      <w:r>
        <w:t>Havel</w:t>
      </w:r>
      <w:proofErr w:type="spellEnd"/>
      <w:r>
        <w:t>, Регион: Europe, Заказов: 0</w:t>
      </w:r>
    </w:p>
    <w:p w14:paraId="4F28990F" w14:textId="77777777" w:rsidR="00B8112B" w:rsidRDefault="00B8112B" w:rsidP="00B8112B">
      <w:r>
        <w:t xml:space="preserve">Сотрудник: </w:t>
      </w:r>
      <w:proofErr w:type="spellStart"/>
      <w:r>
        <w:t>Nagayamn</w:t>
      </w:r>
      <w:proofErr w:type="spellEnd"/>
      <w:r>
        <w:t>, Регион: USA, Заказов: 0</w:t>
      </w:r>
    </w:p>
    <w:p w14:paraId="6384C331" w14:textId="77777777" w:rsidR="00B8112B" w:rsidRDefault="00B8112B" w:rsidP="00B8112B">
      <w:r>
        <w:t xml:space="preserve">Сотрудник: </w:t>
      </w:r>
      <w:proofErr w:type="spellStart"/>
      <w:r>
        <w:t>Newman</w:t>
      </w:r>
      <w:proofErr w:type="spellEnd"/>
      <w:r>
        <w:t>, Регион: Africa, Заказов: 0</w:t>
      </w:r>
    </w:p>
    <w:p w14:paraId="77411A78" w14:textId="77777777" w:rsidR="00B8112B" w:rsidRDefault="00B8112B" w:rsidP="00B8112B">
      <w:r>
        <w:t xml:space="preserve">Сотрудник: </w:t>
      </w:r>
      <w:proofErr w:type="spellStart"/>
      <w:r>
        <w:t>Catchpole</w:t>
      </w:r>
      <w:proofErr w:type="spellEnd"/>
      <w:r>
        <w:t xml:space="preserve">, Регион: </w:t>
      </w:r>
      <w:proofErr w:type="spellStart"/>
      <w:r>
        <w:t>Aziya</w:t>
      </w:r>
      <w:proofErr w:type="spellEnd"/>
      <w:r>
        <w:t>, Заказов: 0</w:t>
      </w:r>
    </w:p>
    <w:p w14:paraId="17A16E79" w14:textId="77777777" w:rsidR="00B8112B" w:rsidRDefault="00B8112B" w:rsidP="00B8112B">
      <w:r>
        <w:t xml:space="preserve">Сотрудник: </w:t>
      </w:r>
      <w:proofErr w:type="spellStart"/>
      <w:r>
        <w:t>Chang</w:t>
      </w:r>
      <w:proofErr w:type="spellEnd"/>
      <w:r>
        <w:t xml:space="preserve">, Регион: </w:t>
      </w:r>
      <w:proofErr w:type="spellStart"/>
      <w:r>
        <w:t>Aziya</w:t>
      </w:r>
      <w:proofErr w:type="spellEnd"/>
      <w:r>
        <w:t>, Заказов: 0</w:t>
      </w:r>
    </w:p>
    <w:p w14:paraId="2717DB9E" w14:textId="77777777" w:rsidR="00B8112B" w:rsidRDefault="00B8112B" w:rsidP="00B8112B">
      <w:r>
        <w:t xml:space="preserve">Сотрудник: </w:t>
      </w:r>
      <w:proofErr w:type="spellStart"/>
      <w:r>
        <w:t>Patel</w:t>
      </w:r>
      <w:proofErr w:type="spellEnd"/>
      <w:r>
        <w:t xml:space="preserve">, Регион: </w:t>
      </w:r>
      <w:proofErr w:type="spellStart"/>
      <w:r>
        <w:t>S.America</w:t>
      </w:r>
      <w:proofErr w:type="spellEnd"/>
      <w:r>
        <w:t>, Заказов: 0</w:t>
      </w:r>
    </w:p>
    <w:p w14:paraId="5951170F" w14:textId="77777777" w:rsidR="00B8112B" w:rsidRDefault="00B8112B" w:rsidP="00B8112B">
      <w:r>
        <w:t xml:space="preserve">Сотрудник: </w:t>
      </w:r>
      <w:proofErr w:type="spellStart"/>
      <w:r>
        <w:t>Schwart,z</w:t>
      </w:r>
      <w:proofErr w:type="spellEnd"/>
      <w:r>
        <w:t>, Регион: Europe, Заказов: 0</w:t>
      </w:r>
    </w:p>
    <w:p w14:paraId="16EE926A" w14:textId="77777777" w:rsidR="00B8112B" w:rsidRDefault="00B8112B" w:rsidP="00B8112B">
      <w:r>
        <w:t xml:space="preserve">Сотрудник: </w:t>
      </w:r>
      <w:proofErr w:type="spellStart"/>
      <w:r>
        <w:t>Maduro</w:t>
      </w:r>
      <w:proofErr w:type="spellEnd"/>
      <w:r>
        <w:t>, Регион: USA, Заказов: 0</w:t>
      </w:r>
    </w:p>
    <w:p w14:paraId="59739890" w14:textId="77777777" w:rsidR="00B8112B" w:rsidRDefault="00B8112B" w:rsidP="00B8112B">
      <w:r>
        <w:t xml:space="preserve">Сотрудник: </w:t>
      </w:r>
      <w:proofErr w:type="spellStart"/>
      <w:r>
        <w:t>Dancs</w:t>
      </w:r>
      <w:proofErr w:type="spellEnd"/>
      <w:r>
        <w:t>, Регион: Europe, Заказов: 0</w:t>
      </w:r>
    </w:p>
    <w:p w14:paraId="42B0C506" w14:textId="77777777" w:rsidR="00B8112B" w:rsidRDefault="00B8112B" w:rsidP="00B8112B"/>
    <w:p w14:paraId="12834290" w14:textId="77777777" w:rsidR="00B8112B" w:rsidRDefault="00B8112B" w:rsidP="00B8112B"/>
    <w:p w14:paraId="509D3773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3A6505E7" w14:textId="77777777" w:rsidR="00B8112B" w:rsidRPr="00B8112B" w:rsidRDefault="00B8112B" w:rsidP="00B8112B">
      <w:pPr>
        <w:rPr>
          <w:lang w:val="en-US"/>
        </w:rPr>
      </w:pPr>
    </w:p>
    <w:p w14:paraId="50A04190" w14:textId="77777777" w:rsidR="00B8112B" w:rsidRPr="00B8112B" w:rsidRDefault="00B8112B" w:rsidP="00B8112B">
      <w:pPr>
        <w:rPr>
          <w:lang w:val="en-US"/>
        </w:rPr>
      </w:pPr>
      <w:r>
        <w:t>Столбец</w:t>
      </w:r>
      <w:r w:rsidRPr="00B8112B">
        <w:rPr>
          <w:lang w:val="en-US"/>
        </w:rPr>
        <w:t xml:space="preserve"> STARS </w:t>
      </w:r>
      <w:r>
        <w:t>обновлен</w:t>
      </w:r>
      <w:r w:rsidRPr="00B8112B">
        <w:rPr>
          <w:lang w:val="en-US"/>
        </w:rPr>
        <w:t>.</w:t>
      </w:r>
    </w:p>
    <w:p w14:paraId="2F001891" w14:textId="77777777" w:rsidR="00B8112B" w:rsidRPr="00B8112B" w:rsidRDefault="00B8112B" w:rsidP="00B8112B">
      <w:pPr>
        <w:rPr>
          <w:lang w:val="en-US"/>
        </w:rPr>
      </w:pPr>
    </w:p>
    <w:p w14:paraId="31BB31B1" w14:textId="77777777" w:rsidR="00B8112B" w:rsidRPr="00B8112B" w:rsidRDefault="00B8112B" w:rsidP="00B8112B">
      <w:pPr>
        <w:rPr>
          <w:lang w:val="en-US"/>
        </w:rPr>
      </w:pPr>
    </w:p>
    <w:p w14:paraId="756E23EC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1D64FFA9" w14:textId="77777777" w:rsidR="00B8112B" w:rsidRPr="00B8112B" w:rsidRDefault="00B8112B" w:rsidP="00B8112B">
      <w:pPr>
        <w:rPr>
          <w:lang w:val="en-US"/>
        </w:rPr>
      </w:pPr>
    </w:p>
    <w:p w14:paraId="46B0B1AA" w14:textId="77777777" w:rsidR="00B8112B" w:rsidRPr="00B8112B" w:rsidRDefault="00B8112B" w:rsidP="00B8112B">
      <w:pPr>
        <w:rPr>
          <w:lang w:val="en-US"/>
        </w:rPr>
      </w:pPr>
    </w:p>
    <w:p w14:paraId="039C943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LAST_NAME                 COMMISSION_PCT STARS                                                                                               </w:t>
      </w:r>
    </w:p>
    <w:p w14:paraId="28EF9498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------------------------- -------------- ----------------------------------------------------------------------------------------------------</w:t>
      </w:r>
    </w:p>
    <w:p w14:paraId="0A245A0C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Velasquez                                                                                                                                    </w:t>
      </w:r>
    </w:p>
    <w:p w14:paraId="2F9F352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Ngao                                                                                                                                         </w:t>
      </w:r>
    </w:p>
    <w:p w14:paraId="09C62AB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Nagayamn                                                                                                                                     </w:t>
      </w:r>
    </w:p>
    <w:p w14:paraId="1261DF17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Quick-To-See                                                                                                                                 </w:t>
      </w:r>
    </w:p>
    <w:p w14:paraId="4FB82DB3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Ropeburn                               0                                                                                                     </w:t>
      </w:r>
    </w:p>
    <w:p w14:paraId="67BE1CA4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Urguhart                                                                                                                                     </w:t>
      </w:r>
    </w:p>
    <w:p w14:paraId="035DC00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Menchu                                                                                                                                       </w:t>
      </w:r>
    </w:p>
    <w:p w14:paraId="3E9BCCF1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Biri                                                                                                                                         </w:t>
      </w:r>
    </w:p>
    <w:p w14:paraId="7A120693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Catchpole                                                                                                                                    </w:t>
      </w:r>
    </w:p>
    <w:p w14:paraId="20932B1E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Havel                                                                                                                                        </w:t>
      </w:r>
    </w:p>
    <w:p w14:paraId="48E9DF29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Magee                                 15 ***************                                                                                     </w:t>
      </w:r>
    </w:p>
    <w:p w14:paraId="4F2309C0" w14:textId="77777777" w:rsidR="00B8112B" w:rsidRPr="00B8112B" w:rsidRDefault="00B8112B" w:rsidP="00B8112B">
      <w:pPr>
        <w:rPr>
          <w:lang w:val="en-US"/>
        </w:rPr>
      </w:pPr>
    </w:p>
    <w:p w14:paraId="0E39ED22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LAST_NAME                 COMMISSION_PCT STARS                                                                                               </w:t>
      </w:r>
    </w:p>
    <w:p w14:paraId="5F4AF7C8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------------------------- -------------- ----------------------------------------------------------------------------------------------------</w:t>
      </w:r>
    </w:p>
    <w:p w14:paraId="5A10A9F7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Sedeghi                               10 **********                                                                                          </w:t>
      </w:r>
    </w:p>
    <w:p w14:paraId="4C5561A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Nguyen                                15 ***************                                                                                     </w:t>
      </w:r>
    </w:p>
    <w:p w14:paraId="0290970B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Maduro                                                                                                                                       </w:t>
      </w:r>
    </w:p>
    <w:p w14:paraId="7FFF4421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Smith                                                                                                                                        </w:t>
      </w:r>
    </w:p>
    <w:p w14:paraId="7EE59C99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Nozaki                                                                                                                                       </w:t>
      </w:r>
    </w:p>
    <w:p w14:paraId="49B59F07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Patel                                                                                                                                        </w:t>
      </w:r>
    </w:p>
    <w:p w14:paraId="57A2BCB6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Newman                                                                                                                                       </w:t>
      </w:r>
    </w:p>
    <w:p w14:paraId="192E84E9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lastRenderedPageBreak/>
        <w:t xml:space="preserve">Markarian                                                                                                                                    </w:t>
      </w:r>
    </w:p>
    <w:p w14:paraId="28AD9C9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Chang                                                                                                                                        </w:t>
      </w:r>
    </w:p>
    <w:p w14:paraId="275DEED4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Patel                                                                                                                                        </w:t>
      </w:r>
    </w:p>
    <w:p w14:paraId="59A012E8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Dancs                                                                                                                                        </w:t>
      </w:r>
    </w:p>
    <w:p w14:paraId="6D022A97" w14:textId="77777777" w:rsidR="00B8112B" w:rsidRPr="00B8112B" w:rsidRDefault="00B8112B" w:rsidP="00B8112B">
      <w:pPr>
        <w:rPr>
          <w:lang w:val="en-US"/>
        </w:rPr>
      </w:pPr>
    </w:p>
    <w:p w14:paraId="0728DAAB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LAST_NAME                 COMMISSION_PCT STARS                                                                                               </w:t>
      </w:r>
    </w:p>
    <w:p w14:paraId="455996AE" w14:textId="77777777" w:rsidR="00B8112B" w:rsidRDefault="00B8112B" w:rsidP="00B8112B">
      <w:r>
        <w:t>------------------------- -------------- ----------------------------------------------------------------------------------------------------</w:t>
      </w:r>
    </w:p>
    <w:p w14:paraId="18F672C5" w14:textId="77777777" w:rsidR="00B8112B" w:rsidRDefault="00B8112B" w:rsidP="00B8112B">
      <w:proofErr w:type="spellStart"/>
      <w:r>
        <w:t>Schwart,z</w:t>
      </w:r>
      <w:proofErr w:type="spellEnd"/>
      <w:r>
        <w:t xml:space="preserve">                                                                                                                                    </w:t>
      </w:r>
    </w:p>
    <w:p w14:paraId="419DB613" w14:textId="77777777" w:rsidR="00B8112B" w:rsidRDefault="00B8112B" w:rsidP="00B8112B"/>
    <w:p w14:paraId="5A5ECDD1" w14:textId="77777777" w:rsidR="00B8112B" w:rsidRDefault="00B8112B" w:rsidP="00B8112B">
      <w:r>
        <w:t xml:space="preserve">23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. </w:t>
      </w:r>
    </w:p>
    <w:p w14:paraId="020ABFBE" w14:textId="77777777" w:rsidR="00B8112B" w:rsidRDefault="00B8112B" w:rsidP="00B8112B"/>
    <w:p w14:paraId="716A9651" w14:textId="77777777" w:rsidR="00B8112B" w:rsidRDefault="00B8112B" w:rsidP="00B8112B">
      <w:r>
        <w:t>Менеджеры и подчиненные (&gt; 1 лет):</w:t>
      </w:r>
    </w:p>
    <w:p w14:paraId="21158768" w14:textId="77777777" w:rsidR="00B8112B" w:rsidRDefault="00B8112B" w:rsidP="00B8112B">
      <w:r>
        <w:t xml:space="preserve">Менеджер: </w:t>
      </w:r>
      <w:proofErr w:type="spellStart"/>
      <w:r>
        <w:t>Biri</w:t>
      </w:r>
      <w:proofErr w:type="spellEnd"/>
      <w:r>
        <w:t xml:space="preserve"> | Подчиненные: </w:t>
      </w:r>
      <w:proofErr w:type="spellStart"/>
      <w:r>
        <w:t>Markarian</w:t>
      </w:r>
      <w:proofErr w:type="spellEnd"/>
      <w:r>
        <w:t xml:space="preserve">, </w:t>
      </w:r>
      <w:proofErr w:type="spellStart"/>
      <w:r>
        <w:t>Newman</w:t>
      </w:r>
      <w:proofErr w:type="spellEnd"/>
    </w:p>
    <w:p w14:paraId="51F8736D" w14:textId="77777777" w:rsidR="00B8112B" w:rsidRDefault="00B8112B" w:rsidP="00B8112B">
      <w:r>
        <w:t xml:space="preserve">Менеджер: </w:t>
      </w:r>
      <w:proofErr w:type="spellStart"/>
      <w:r>
        <w:t>Catchpole</w:t>
      </w:r>
      <w:proofErr w:type="spellEnd"/>
      <w:r>
        <w:t xml:space="preserve"> | Подчиненные: </w:t>
      </w:r>
      <w:proofErr w:type="spellStart"/>
      <w:r>
        <w:t>Chang</w:t>
      </w:r>
      <w:proofErr w:type="spellEnd"/>
      <w:r>
        <w:t xml:space="preserve">, </w:t>
      </w:r>
      <w:proofErr w:type="spellStart"/>
      <w:r>
        <w:t>Patel</w:t>
      </w:r>
      <w:proofErr w:type="spellEnd"/>
    </w:p>
    <w:p w14:paraId="437103D9" w14:textId="77777777" w:rsidR="00B8112B" w:rsidRDefault="00B8112B" w:rsidP="00B8112B">
      <w:r>
        <w:t xml:space="preserve">Менеджер: </w:t>
      </w:r>
      <w:proofErr w:type="spellStart"/>
      <w:r>
        <w:t>Havel</w:t>
      </w:r>
      <w:proofErr w:type="spellEnd"/>
      <w:r>
        <w:t xml:space="preserve"> | Подчиненные: </w:t>
      </w:r>
      <w:proofErr w:type="spellStart"/>
      <w:r>
        <w:t>Dancs</w:t>
      </w:r>
      <w:proofErr w:type="spellEnd"/>
      <w:r>
        <w:t xml:space="preserve">, </w:t>
      </w:r>
      <w:proofErr w:type="spellStart"/>
      <w:r>
        <w:t>Schwart,z</w:t>
      </w:r>
      <w:proofErr w:type="spellEnd"/>
    </w:p>
    <w:p w14:paraId="61AD8135" w14:textId="77777777" w:rsidR="00B8112B" w:rsidRDefault="00B8112B" w:rsidP="00B8112B">
      <w:r>
        <w:t xml:space="preserve">Менеджер: </w:t>
      </w:r>
      <w:proofErr w:type="spellStart"/>
      <w:r>
        <w:t>Menchu</w:t>
      </w:r>
      <w:proofErr w:type="spellEnd"/>
      <w:r>
        <w:t xml:space="preserve"> | Подчиненные: </w:t>
      </w:r>
      <w:proofErr w:type="spellStart"/>
      <w:r>
        <w:t>Nozaki</w:t>
      </w:r>
      <w:proofErr w:type="spellEnd"/>
      <w:r>
        <w:t xml:space="preserve">, </w:t>
      </w:r>
      <w:proofErr w:type="spellStart"/>
      <w:r>
        <w:t>Patel</w:t>
      </w:r>
      <w:proofErr w:type="spellEnd"/>
    </w:p>
    <w:p w14:paraId="5842C53D" w14:textId="77777777" w:rsidR="00B8112B" w:rsidRDefault="00B8112B" w:rsidP="00B8112B">
      <w:r>
        <w:t xml:space="preserve">Менеджер: </w:t>
      </w:r>
      <w:proofErr w:type="spellStart"/>
      <w:r>
        <w:t>Nagayamn</w:t>
      </w:r>
      <w:proofErr w:type="spellEnd"/>
      <w:r>
        <w:t xml:space="preserve"> | Подчиненные: </w:t>
      </w:r>
      <w:proofErr w:type="spellStart"/>
      <w:r>
        <w:t>Magee</w:t>
      </w:r>
      <w:proofErr w:type="spellEnd"/>
      <w:r>
        <w:t xml:space="preserve">, </w:t>
      </w:r>
      <w:proofErr w:type="spellStart"/>
      <w:r>
        <w:t>Nguyen</w:t>
      </w:r>
      <w:proofErr w:type="spellEnd"/>
      <w:r>
        <w:t xml:space="preserve">, </w:t>
      </w:r>
      <w:proofErr w:type="spellStart"/>
      <w:r>
        <w:t>Sedeghi</w:t>
      </w:r>
      <w:proofErr w:type="spellEnd"/>
    </w:p>
    <w:p w14:paraId="1495A016" w14:textId="77777777" w:rsidR="00B8112B" w:rsidRDefault="00B8112B" w:rsidP="00B8112B">
      <w:r>
        <w:t xml:space="preserve">Менеджер: </w:t>
      </w:r>
      <w:proofErr w:type="spellStart"/>
      <w:r>
        <w:t>Ngao</w:t>
      </w:r>
      <w:proofErr w:type="spellEnd"/>
      <w:r>
        <w:t xml:space="preserve"> | Подчиненные: </w:t>
      </w:r>
      <w:proofErr w:type="spellStart"/>
      <w:r>
        <w:t>Biri</w:t>
      </w:r>
      <w:proofErr w:type="spellEnd"/>
      <w:r>
        <w:t xml:space="preserve">, </w:t>
      </w:r>
      <w:proofErr w:type="spellStart"/>
      <w:r>
        <w:t>Catchpole</w:t>
      </w:r>
      <w:proofErr w:type="spellEnd"/>
      <w:r>
        <w:t xml:space="preserve">, </w:t>
      </w:r>
      <w:proofErr w:type="spellStart"/>
      <w:r>
        <w:t>Havel</w:t>
      </w:r>
      <w:proofErr w:type="spellEnd"/>
      <w:r>
        <w:t xml:space="preserve">, </w:t>
      </w:r>
      <w:proofErr w:type="spellStart"/>
      <w:r>
        <w:t>Menchu</w:t>
      </w:r>
      <w:proofErr w:type="spellEnd"/>
      <w:r>
        <w:t xml:space="preserve">, </w:t>
      </w:r>
      <w:proofErr w:type="spellStart"/>
      <w:r>
        <w:t>Urguhart</w:t>
      </w:r>
      <w:proofErr w:type="spellEnd"/>
    </w:p>
    <w:p w14:paraId="4B2B272F" w14:textId="77777777" w:rsidR="00B8112B" w:rsidRDefault="00B8112B" w:rsidP="00B8112B">
      <w:r>
        <w:t xml:space="preserve">Менеджер: </w:t>
      </w:r>
      <w:proofErr w:type="spellStart"/>
      <w:r>
        <w:t>Urguhart</w:t>
      </w:r>
      <w:proofErr w:type="spellEnd"/>
      <w:r>
        <w:t xml:space="preserve"> | Подчиненные: </w:t>
      </w:r>
      <w:proofErr w:type="spellStart"/>
      <w:r>
        <w:t>Maduro</w:t>
      </w:r>
      <w:proofErr w:type="spellEnd"/>
      <w:r>
        <w:t>, Smith</w:t>
      </w:r>
    </w:p>
    <w:p w14:paraId="518B22F2" w14:textId="77777777" w:rsidR="00B8112B" w:rsidRDefault="00B8112B" w:rsidP="00B8112B">
      <w:r>
        <w:t xml:space="preserve">Менеджер: </w:t>
      </w:r>
      <w:proofErr w:type="spellStart"/>
      <w:r>
        <w:t>Velasquez</w:t>
      </w:r>
      <w:proofErr w:type="spellEnd"/>
      <w:r>
        <w:t xml:space="preserve"> | Подчиненные: </w:t>
      </w:r>
      <w:proofErr w:type="spellStart"/>
      <w:r>
        <w:t>Nagayamn</w:t>
      </w:r>
      <w:proofErr w:type="spellEnd"/>
      <w:r>
        <w:t xml:space="preserve">, </w:t>
      </w:r>
      <w:proofErr w:type="spellStart"/>
      <w:r>
        <w:t>Ngao</w:t>
      </w:r>
      <w:proofErr w:type="spellEnd"/>
      <w:r>
        <w:t>, Quick-To-</w:t>
      </w:r>
      <w:proofErr w:type="spellStart"/>
      <w:r>
        <w:t>See</w:t>
      </w:r>
      <w:proofErr w:type="spellEnd"/>
      <w:r>
        <w:t xml:space="preserve">, </w:t>
      </w:r>
      <w:proofErr w:type="spellStart"/>
      <w:r>
        <w:t>Ropeburn</w:t>
      </w:r>
      <w:proofErr w:type="spellEnd"/>
    </w:p>
    <w:p w14:paraId="61C874D4" w14:textId="77777777" w:rsidR="00B8112B" w:rsidRDefault="00B8112B" w:rsidP="00B8112B"/>
    <w:p w14:paraId="6236DDD4" w14:textId="77777777" w:rsidR="00B8112B" w:rsidRDefault="00B8112B" w:rsidP="00B8112B"/>
    <w:p w14:paraId="6DE8EEAC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1C192277" w14:textId="77777777" w:rsidR="00B8112B" w:rsidRPr="00B8112B" w:rsidRDefault="00B8112B" w:rsidP="00B8112B">
      <w:pPr>
        <w:rPr>
          <w:lang w:val="en-US"/>
        </w:rPr>
      </w:pPr>
    </w:p>
    <w:p w14:paraId="0B4BEAF4" w14:textId="77777777" w:rsidR="00B8112B" w:rsidRDefault="00B8112B" w:rsidP="00B8112B">
      <w:r>
        <w:t>Найдена 6-ая зарплата: 1400</w:t>
      </w:r>
    </w:p>
    <w:p w14:paraId="7A813D32" w14:textId="77777777" w:rsidR="00B8112B" w:rsidRPr="00B8112B" w:rsidRDefault="00B8112B" w:rsidP="00B8112B">
      <w:pPr>
        <w:rPr>
          <w:lang w:val="en-US"/>
        </w:rPr>
      </w:pPr>
      <w:r>
        <w:t>TOP_DOGS2 завершена. Добавлено</w:t>
      </w:r>
      <w:r w:rsidRPr="00B8112B">
        <w:rPr>
          <w:lang w:val="en-US"/>
        </w:rPr>
        <w:t xml:space="preserve"> </w:t>
      </w:r>
      <w:r>
        <w:t>строк</w:t>
      </w:r>
      <w:r w:rsidRPr="00B8112B">
        <w:rPr>
          <w:lang w:val="en-US"/>
        </w:rPr>
        <w:t>: 9</w:t>
      </w:r>
    </w:p>
    <w:p w14:paraId="4B15ADF6" w14:textId="77777777" w:rsidR="00B8112B" w:rsidRPr="00B8112B" w:rsidRDefault="00B8112B" w:rsidP="00B8112B">
      <w:pPr>
        <w:rPr>
          <w:lang w:val="en-US"/>
        </w:rPr>
      </w:pPr>
    </w:p>
    <w:p w14:paraId="19BF8784" w14:textId="77777777" w:rsidR="00B8112B" w:rsidRPr="00B8112B" w:rsidRDefault="00B8112B" w:rsidP="00B8112B">
      <w:pPr>
        <w:rPr>
          <w:lang w:val="en-US"/>
        </w:rPr>
      </w:pPr>
    </w:p>
    <w:p w14:paraId="63BEA1E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PL/SQL procedure successfully completed.</w:t>
      </w:r>
    </w:p>
    <w:p w14:paraId="2356EC2C" w14:textId="77777777" w:rsidR="00B8112B" w:rsidRPr="00B8112B" w:rsidRDefault="00B8112B" w:rsidP="00B8112B">
      <w:pPr>
        <w:rPr>
          <w:lang w:val="en-US"/>
        </w:rPr>
      </w:pPr>
    </w:p>
    <w:p w14:paraId="58AF1D1D" w14:textId="77777777" w:rsidR="00B8112B" w:rsidRPr="00B8112B" w:rsidRDefault="00B8112B" w:rsidP="00B8112B">
      <w:pPr>
        <w:rPr>
          <w:lang w:val="en-US"/>
        </w:rPr>
      </w:pPr>
    </w:p>
    <w:p w14:paraId="50FCC62A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LAST_NAME                     SALARY COMMENTS                                                                                                                                                                                                </w:t>
      </w:r>
    </w:p>
    <w:p w14:paraId="0C4B10E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>------------------------- ---------- --------------------------------------------------------------------------------------------------------------------------------------------------------------------------------------------------------</w:t>
      </w:r>
    </w:p>
    <w:p w14:paraId="36D51B81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Velasquez                       2550 Velasquez                                                                                                                                                                                               </w:t>
      </w:r>
    </w:p>
    <w:p w14:paraId="288D01AD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Ropeburn                        1550 Ropeburn                                                                                                                                                                                                </w:t>
      </w:r>
    </w:p>
    <w:p w14:paraId="44860D35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Nguyen                          1525 Nguyen                                                                                                                                                                                                  </w:t>
      </w:r>
    </w:p>
    <w:p w14:paraId="65B58F68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Sedeghi                         1515 Sedeghi                                                                                                                                                                                                 </w:t>
      </w:r>
    </w:p>
    <w:p w14:paraId="014B6ADE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Ngao                            1450 Ngao, Quick-To-See                                                                                                                                                                                      </w:t>
      </w:r>
    </w:p>
    <w:p w14:paraId="454F7135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Quick-To-See                    1450 Ngao, Quick-To-See                                                                                                                                                                                      </w:t>
      </w:r>
    </w:p>
    <w:p w14:paraId="13B6DEB1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Maduro                          1400 Maduro, Magee, Nagayamn                                                                                                                                                                                 </w:t>
      </w:r>
    </w:p>
    <w:p w14:paraId="6989E279" w14:textId="77777777" w:rsidR="00B8112B" w:rsidRPr="00B8112B" w:rsidRDefault="00B8112B" w:rsidP="00B8112B">
      <w:pPr>
        <w:rPr>
          <w:lang w:val="en-US"/>
        </w:rPr>
      </w:pPr>
      <w:r w:rsidRPr="00B8112B">
        <w:rPr>
          <w:lang w:val="en-US"/>
        </w:rPr>
        <w:t xml:space="preserve">Magee                           1400 Maduro, Magee, Nagayamn                                                                                                                                                                                 </w:t>
      </w:r>
    </w:p>
    <w:p w14:paraId="69C2224F" w14:textId="77777777" w:rsidR="00B8112B" w:rsidRDefault="00B8112B" w:rsidP="00B8112B">
      <w:proofErr w:type="spellStart"/>
      <w:r>
        <w:t>Nagayamn</w:t>
      </w:r>
      <w:proofErr w:type="spellEnd"/>
      <w:r>
        <w:t xml:space="preserve">                        1400 </w:t>
      </w:r>
      <w:proofErr w:type="spellStart"/>
      <w:r>
        <w:t>Maduro</w:t>
      </w:r>
      <w:proofErr w:type="spellEnd"/>
      <w:r>
        <w:t xml:space="preserve">, </w:t>
      </w:r>
      <w:proofErr w:type="spellStart"/>
      <w:r>
        <w:t>Magee</w:t>
      </w:r>
      <w:proofErr w:type="spellEnd"/>
      <w:r>
        <w:t xml:space="preserve">, </w:t>
      </w:r>
      <w:proofErr w:type="spellStart"/>
      <w:r>
        <w:t>Nagayamn</w:t>
      </w:r>
      <w:proofErr w:type="spellEnd"/>
      <w:r>
        <w:t xml:space="preserve">                                                                                                                                                                                 </w:t>
      </w:r>
    </w:p>
    <w:p w14:paraId="57AB0F2F" w14:textId="77777777" w:rsidR="00B8112B" w:rsidRDefault="00B8112B" w:rsidP="00B8112B"/>
    <w:p w14:paraId="2D3DFE62" w14:textId="587259C9" w:rsidR="009C625F" w:rsidRPr="009C625F" w:rsidRDefault="00B8112B" w:rsidP="00B8112B">
      <w:r>
        <w:t xml:space="preserve">9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.</w:t>
      </w:r>
    </w:p>
    <w:sectPr w:rsidR="009C625F" w:rsidRPr="009C625F" w:rsidSect="006D6D90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225D8" w14:textId="77777777" w:rsidR="00CE6003" w:rsidRDefault="00CE6003">
      <w:r>
        <w:separator/>
      </w:r>
    </w:p>
  </w:endnote>
  <w:endnote w:type="continuationSeparator" w:id="0">
    <w:p w14:paraId="65F56CBB" w14:textId="77777777" w:rsidR="00CE6003" w:rsidRDefault="00CE6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5953" w14:textId="77777777" w:rsidR="006D6D90" w:rsidRDefault="00AF7543" w:rsidP="006D6D9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5D09C83" w14:textId="77777777" w:rsidR="006D6D90" w:rsidRDefault="006D6D90" w:rsidP="006D6D9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60B9" w14:textId="77777777" w:rsidR="006D6D90" w:rsidRDefault="00AF7543" w:rsidP="006D6D9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1C367E23" w14:textId="77777777" w:rsidR="006D6D90" w:rsidRDefault="006D6D90" w:rsidP="006D6D9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A7CD5" w14:textId="77777777" w:rsidR="00CE6003" w:rsidRDefault="00CE6003">
      <w:r>
        <w:separator/>
      </w:r>
    </w:p>
  </w:footnote>
  <w:footnote w:type="continuationSeparator" w:id="0">
    <w:p w14:paraId="6FB7FD99" w14:textId="77777777" w:rsidR="00CE6003" w:rsidRDefault="00CE6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9"/>
    <w:multiLevelType w:val="multilevel"/>
    <w:tmpl w:val="E004A302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A"/>
    <w:multiLevelType w:val="multilevel"/>
    <w:tmpl w:val="0000000A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14F53E8C"/>
    <w:multiLevelType w:val="hybridMultilevel"/>
    <w:tmpl w:val="63481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60B"/>
    <w:rsid w:val="000145FA"/>
    <w:rsid w:val="002231CD"/>
    <w:rsid w:val="00371A1A"/>
    <w:rsid w:val="00425ABE"/>
    <w:rsid w:val="00557499"/>
    <w:rsid w:val="005A4CDF"/>
    <w:rsid w:val="006644A3"/>
    <w:rsid w:val="006D0E8E"/>
    <w:rsid w:val="006D6D90"/>
    <w:rsid w:val="006F660B"/>
    <w:rsid w:val="00737438"/>
    <w:rsid w:val="00921228"/>
    <w:rsid w:val="009C625F"/>
    <w:rsid w:val="00AC781C"/>
    <w:rsid w:val="00AF7543"/>
    <w:rsid w:val="00B8112B"/>
    <w:rsid w:val="00B96552"/>
    <w:rsid w:val="00CE6003"/>
    <w:rsid w:val="00E2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7A5F"/>
  <w15:docId w15:val="{993D8CA1-5998-471F-9342-B2A014DE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31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231C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uiPriority w:val="99"/>
    <w:rsid w:val="002231C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231C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2231C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2231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2231CD"/>
  </w:style>
  <w:style w:type="paragraph" w:styleId="a7">
    <w:name w:val="Body Text"/>
    <w:basedOn w:val="a"/>
    <w:link w:val="a8"/>
    <w:rsid w:val="002231C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2231C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2231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A4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C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10</Pages>
  <Words>2992</Words>
  <Characters>17059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2026-02-16T12:23:00Z</dcterms:created>
  <dcterms:modified xsi:type="dcterms:W3CDTF">2026-03-23T01:27:00Z</dcterms:modified>
</cp:coreProperties>
</file>