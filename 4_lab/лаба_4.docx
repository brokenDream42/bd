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E88A3" w14:textId="77777777" w:rsidR="002231CD" w:rsidRPr="001E3901" w:rsidRDefault="002231CD" w:rsidP="002231CD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И НАУКИ РОССИЙСКОЙ ФЕДЕРАЦИИ</w:t>
      </w:r>
    </w:p>
    <w:p w14:paraId="73BCD0C5" w14:textId="77777777" w:rsidR="002231CD" w:rsidRPr="00C81B7C" w:rsidRDefault="002231CD" w:rsidP="002231CD">
      <w:pPr>
        <w:pStyle w:val="a7"/>
        <w:spacing w:line="240" w:lineRule="auto"/>
        <w:jc w:val="center"/>
        <w:rPr>
          <w:b/>
        </w:rPr>
      </w:pPr>
      <w:bookmarkStart w:id="0" w:name="_Toc310499348"/>
      <w:r w:rsidRPr="00C81B7C">
        <w:rPr>
          <w:b/>
        </w:rPr>
        <w:t>Федеральное государственное бюджетное образовательное учреждение высшего профессионального образования</w:t>
      </w:r>
      <w:r w:rsidRPr="00C81B7C">
        <w:rPr>
          <w:b/>
        </w:rPr>
        <w:br/>
        <w:t xml:space="preserve"> «Кемеровский государственный университет»</w:t>
      </w:r>
      <w:bookmarkEnd w:id="0"/>
    </w:p>
    <w:p w14:paraId="2DA20390" w14:textId="77777777" w:rsidR="002231CD" w:rsidRPr="00C81B7C" w:rsidRDefault="002231CD" w:rsidP="002231CD">
      <w:pPr>
        <w:pStyle w:val="a7"/>
        <w:spacing w:line="240" w:lineRule="auto"/>
        <w:jc w:val="center"/>
        <w:rPr>
          <w:b/>
        </w:rPr>
      </w:pPr>
      <w:r w:rsidRPr="00C81B7C">
        <w:rPr>
          <w:b/>
        </w:rPr>
        <w:t>Математический факультет</w:t>
      </w:r>
    </w:p>
    <w:p w14:paraId="3B6F77AA" w14:textId="77777777" w:rsidR="002231CD" w:rsidRPr="00C81B7C" w:rsidRDefault="002231CD" w:rsidP="002231CD">
      <w:pPr>
        <w:pStyle w:val="a7"/>
        <w:spacing w:line="240" w:lineRule="auto"/>
        <w:jc w:val="center"/>
        <w:rPr>
          <w:b/>
        </w:rPr>
      </w:pPr>
    </w:p>
    <w:p w14:paraId="3E4E921E" w14:textId="77777777" w:rsidR="002231CD" w:rsidRPr="000813D0" w:rsidRDefault="002231CD" w:rsidP="002231CD">
      <w:pPr>
        <w:rPr>
          <w:sz w:val="28"/>
          <w:szCs w:val="28"/>
        </w:rPr>
      </w:pPr>
    </w:p>
    <w:p w14:paraId="67486F2C" w14:textId="77777777" w:rsidR="002231CD" w:rsidRPr="000813D0" w:rsidRDefault="002231CD" w:rsidP="002231CD">
      <w:pPr>
        <w:rPr>
          <w:sz w:val="28"/>
          <w:szCs w:val="28"/>
        </w:rPr>
      </w:pPr>
    </w:p>
    <w:p w14:paraId="60DDE8DD" w14:textId="53AB962C" w:rsidR="002231CD" w:rsidRPr="00BF62BF" w:rsidRDefault="002231CD" w:rsidP="002231CD">
      <w:pPr>
        <w:pStyle w:val="a7"/>
        <w:jc w:val="center"/>
        <w:rPr>
          <w:b/>
          <w:bCs/>
          <w:sz w:val="44"/>
        </w:rPr>
      </w:pPr>
      <w:r>
        <w:rPr>
          <w:b/>
          <w:bCs/>
          <w:sz w:val="44"/>
        </w:rPr>
        <w:t>ДОМАШНЯЯ РАБОТА №</w:t>
      </w:r>
      <w:r w:rsidR="00BF62BF" w:rsidRPr="00BF62BF">
        <w:rPr>
          <w:b/>
          <w:bCs/>
          <w:sz w:val="44"/>
        </w:rPr>
        <w:t>4</w:t>
      </w:r>
    </w:p>
    <w:p w14:paraId="3C3B461E" w14:textId="4FFA055A" w:rsidR="002231CD" w:rsidRPr="0059254D" w:rsidRDefault="002231CD" w:rsidP="002231CD">
      <w:pPr>
        <w:pStyle w:val="a7"/>
        <w:jc w:val="center"/>
        <w:rPr>
          <w:b/>
          <w:bCs/>
          <w:sz w:val="44"/>
        </w:rPr>
      </w:pPr>
      <w:r>
        <w:rPr>
          <w:b/>
          <w:bCs/>
          <w:sz w:val="44"/>
        </w:rPr>
        <w:t xml:space="preserve">ПО ДИСЦИПЛИНЕ </w:t>
      </w:r>
      <w:r w:rsidRPr="00C31225">
        <w:rPr>
          <w:b/>
          <w:bCs/>
          <w:sz w:val="44"/>
        </w:rPr>
        <w:t>“</w:t>
      </w:r>
      <w:r>
        <w:rPr>
          <w:b/>
          <w:bCs/>
          <w:sz w:val="44"/>
        </w:rPr>
        <w:t>Системы управления базами данных</w:t>
      </w:r>
      <w:r w:rsidRPr="00C31225">
        <w:rPr>
          <w:b/>
          <w:bCs/>
          <w:sz w:val="44"/>
        </w:rPr>
        <w:t>”</w:t>
      </w:r>
    </w:p>
    <w:p w14:paraId="2FA78C73" w14:textId="76697692" w:rsidR="002231CD" w:rsidRDefault="002231CD" w:rsidP="002231CD">
      <w:pPr>
        <w:pStyle w:val="a7"/>
        <w:jc w:val="center"/>
      </w:pPr>
    </w:p>
    <w:p w14:paraId="46F6B1E7" w14:textId="77777777" w:rsidR="002231CD" w:rsidRDefault="002231CD" w:rsidP="002231CD">
      <w:pPr>
        <w:pStyle w:val="a7"/>
        <w:jc w:val="center"/>
      </w:pPr>
    </w:p>
    <w:p w14:paraId="49C3D658" w14:textId="7AB46A93" w:rsidR="002231CD" w:rsidRDefault="002231CD" w:rsidP="002231CD">
      <w:pPr>
        <w:pStyle w:val="a7"/>
        <w:jc w:val="center"/>
      </w:pPr>
      <w:r>
        <w:t>студента 3</w:t>
      </w:r>
      <w:r w:rsidRPr="004A2A74">
        <w:t xml:space="preserve"> </w:t>
      </w:r>
      <w:r>
        <w:t>курса</w:t>
      </w:r>
    </w:p>
    <w:p w14:paraId="7902BB24" w14:textId="77777777" w:rsidR="002231CD" w:rsidRPr="00A438F4" w:rsidRDefault="002231CD" w:rsidP="002231CD">
      <w:pPr>
        <w:pStyle w:val="a7"/>
        <w:jc w:val="center"/>
        <w:rPr>
          <w:b/>
        </w:rPr>
      </w:pPr>
      <w:r>
        <w:rPr>
          <w:b/>
        </w:rPr>
        <w:t>Кузнецова Владимира Анатольевича</w:t>
      </w:r>
    </w:p>
    <w:p w14:paraId="78D257B9" w14:textId="77777777" w:rsidR="002231CD" w:rsidRPr="00C31225" w:rsidRDefault="002231CD" w:rsidP="002231CD">
      <w:pPr>
        <w:jc w:val="center"/>
        <w:rPr>
          <w:sz w:val="28"/>
          <w:szCs w:val="28"/>
        </w:rPr>
      </w:pPr>
      <w:r>
        <w:rPr>
          <w:sz w:val="28"/>
          <w:szCs w:val="28"/>
        </w:rPr>
        <w:t>Направление</w:t>
      </w:r>
      <w:r w:rsidRPr="000813D0">
        <w:rPr>
          <w:sz w:val="28"/>
          <w:szCs w:val="28"/>
        </w:rPr>
        <w:t xml:space="preserve"> </w:t>
      </w:r>
      <w:r>
        <w:rPr>
          <w:sz w:val="28"/>
          <w:szCs w:val="28"/>
        </w:rPr>
        <w:t>10.05.01</w:t>
      </w:r>
      <w:r w:rsidRPr="00C31225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C31225">
        <w:rPr>
          <w:sz w:val="28"/>
          <w:szCs w:val="28"/>
        </w:rPr>
        <w:t xml:space="preserve"> </w:t>
      </w:r>
      <w:r>
        <w:rPr>
          <w:sz w:val="28"/>
          <w:szCs w:val="28"/>
        </w:rPr>
        <w:t>Компьютерная безопасность</w:t>
      </w:r>
    </w:p>
    <w:p w14:paraId="387C59F4" w14:textId="77777777" w:rsidR="002231CD" w:rsidRPr="000813D0" w:rsidRDefault="002231CD" w:rsidP="002231CD">
      <w:pPr>
        <w:ind w:left="4253"/>
        <w:rPr>
          <w:sz w:val="28"/>
          <w:szCs w:val="28"/>
        </w:rPr>
      </w:pPr>
    </w:p>
    <w:p w14:paraId="1593C853" w14:textId="204E8072" w:rsidR="002231CD" w:rsidRDefault="002231CD" w:rsidP="002231CD">
      <w:pPr>
        <w:ind w:left="5040"/>
        <w:rPr>
          <w:sz w:val="28"/>
          <w:szCs w:val="28"/>
        </w:rPr>
      </w:pPr>
    </w:p>
    <w:p w14:paraId="7EA260CA" w14:textId="36681B3F" w:rsidR="002231CD" w:rsidRDefault="002231CD" w:rsidP="002231CD">
      <w:pPr>
        <w:ind w:left="5040"/>
        <w:rPr>
          <w:sz w:val="28"/>
          <w:szCs w:val="28"/>
        </w:rPr>
      </w:pPr>
    </w:p>
    <w:p w14:paraId="52EA0F16" w14:textId="77777777" w:rsidR="002231CD" w:rsidRDefault="002231CD" w:rsidP="002231CD">
      <w:pPr>
        <w:ind w:left="5040"/>
        <w:rPr>
          <w:sz w:val="28"/>
          <w:szCs w:val="28"/>
        </w:rPr>
      </w:pPr>
    </w:p>
    <w:p w14:paraId="6178D418" w14:textId="77777777" w:rsidR="002231CD" w:rsidRPr="000813D0" w:rsidRDefault="002231CD" w:rsidP="002231CD">
      <w:pPr>
        <w:ind w:left="5040"/>
        <w:rPr>
          <w:sz w:val="28"/>
          <w:szCs w:val="28"/>
        </w:rPr>
      </w:pPr>
      <w:r>
        <w:rPr>
          <w:sz w:val="28"/>
          <w:szCs w:val="28"/>
        </w:rPr>
        <w:t>Преподаватель</w:t>
      </w:r>
      <w:r w:rsidRPr="000813D0">
        <w:rPr>
          <w:sz w:val="28"/>
          <w:szCs w:val="28"/>
        </w:rPr>
        <w:t>:</w:t>
      </w:r>
    </w:p>
    <w:p w14:paraId="736D828B" w14:textId="77777777" w:rsidR="002231CD" w:rsidRPr="000813D0" w:rsidRDefault="002231CD" w:rsidP="002231CD">
      <w:pPr>
        <w:ind w:left="5040"/>
        <w:rPr>
          <w:sz w:val="28"/>
          <w:szCs w:val="28"/>
        </w:rPr>
      </w:pPr>
      <w:r w:rsidRPr="000813D0">
        <w:rPr>
          <w:sz w:val="28"/>
          <w:szCs w:val="28"/>
        </w:rPr>
        <w:t>к-т физ.-</w:t>
      </w:r>
      <w:proofErr w:type="spellStart"/>
      <w:proofErr w:type="gramStart"/>
      <w:r w:rsidRPr="000813D0">
        <w:rPr>
          <w:sz w:val="28"/>
          <w:szCs w:val="28"/>
        </w:rPr>
        <w:t>мат.наук</w:t>
      </w:r>
      <w:proofErr w:type="spellEnd"/>
      <w:proofErr w:type="gramEnd"/>
      <w:r w:rsidRPr="000813D0">
        <w:rPr>
          <w:sz w:val="28"/>
          <w:szCs w:val="28"/>
        </w:rPr>
        <w:t>, доцент</w:t>
      </w:r>
    </w:p>
    <w:p w14:paraId="4B3608EE" w14:textId="77777777" w:rsidR="002231CD" w:rsidRPr="000813D0" w:rsidRDefault="002231CD" w:rsidP="002231CD">
      <w:pPr>
        <w:ind w:left="5040"/>
        <w:rPr>
          <w:sz w:val="28"/>
          <w:szCs w:val="28"/>
        </w:rPr>
      </w:pPr>
      <w:r w:rsidRPr="000813D0">
        <w:rPr>
          <w:sz w:val="28"/>
          <w:szCs w:val="28"/>
        </w:rPr>
        <w:t xml:space="preserve">С.В. </w:t>
      </w:r>
      <w:proofErr w:type="spellStart"/>
      <w:r w:rsidRPr="000813D0">
        <w:rPr>
          <w:sz w:val="28"/>
          <w:szCs w:val="28"/>
        </w:rPr>
        <w:t>Стуколов</w:t>
      </w:r>
      <w:proofErr w:type="spellEnd"/>
    </w:p>
    <w:p w14:paraId="730164CE" w14:textId="77777777" w:rsidR="002231CD" w:rsidRDefault="002231CD" w:rsidP="002231CD">
      <w:pPr>
        <w:ind w:left="5040"/>
        <w:rPr>
          <w:sz w:val="28"/>
          <w:szCs w:val="28"/>
        </w:rPr>
      </w:pPr>
      <w:r w:rsidRPr="000813D0">
        <w:rPr>
          <w:sz w:val="28"/>
          <w:szCs w:val="28"/>
        </w:rPr>
        <w:t>_____________________</w:t>
      </w:r>
    </w:p>
    <w:p w14:paraId="17852494" w14:textId="77777777" w:rsidR="002231CD" w:rsidRDefault="002231CD" w:rsidP="002231CD">
      <w:pPr>
        <w:ind w:left="5040"/>
        <w:rPr>
          <w:sz w:val="28"/>
          <w:szCs w:val="28"/>
        </w:rPr>
      </w:pPr>
    </w:p>
    <w:p w14:paraId="69D9116A" w14:textId="77777777" w:rsidR="002231CD" w:rsidRDefault="002231CD" w:rsidP="002231CD">
      <w:pPr>
        <w:ind w:left="5040"/>
        <w:rPr>
          <w:sz w:val="28"/>
          <w:szCs w:val="28"/>
        </w:rPr>
      </w:pPr>
      <w:r w:rsidRPr="000813D0">
        <w:rPr>
          <w:sz w:val="28"/>
          <w:szCs w:val="28"/>
        </w:rPr>
        <w:t>Работа защищена:</w:t>
      </w:r>
    </w:p>
    <w:p w14:paraId="477DEC92" w14:textId="77777777" w:rsidR="002231CD" w:rsidRDefault="002231CD" w:rsidP="002231CD">
      <w:pPr>
        <w:ind w:left="5040"/>
        <w:rPr>
          <w:sz w:val="28"/>
          <w:szCs w:val="28"/>
        </w:rPr>
      </w:pPr>
      <w:r w:rsidRPr="000813D0">
        <w:rPr>
          <w:sz w:val="28"/>
          <w:szCs w:val="28"/>
        </w:rPr>
        <w:t>“___</w:t>
      </w:r>
      <w:proofErr w:type="gramStart"/>
      <w:r w:rsidRPr="000813D0">
        <w:rPr>
          <w:sz w:val="28"/>
          <w:szCs w:val="28"/>
        </w:rPr>
        <w:t>_”_</w:t>
      </w:r>
      <w:proofErr w:type="gramEnd"/>
      <w:r w:rsidRPr="000813D0">
        <w:rPr>
          <w:sz w:val="28"/>
          <w:szCs w:val="28"/>
        </w:rPr>
        <w:t>______________20</w:t>
      </w:r>
      <w:r>
        <w:rPr>
          <w:sz w:val="28"/>
          <w:szCs w:val="28"/>
        </w:rPr>
        <w:t>1_</w:t>
      </w:r>
      <w:r w:rsidRPr="000813D0">
        <w:rPr>
          <w:sz w:val="28"/>
          <w:szCs w:val="28"/>
        </w:rPr>
        <w:t>г.</w:t>
      </w:r>
    </w:p>
    <w:p w14:paraId="44E96771" w14:textId="77777777" w:rsidR="002231CD" w:rsidRDefault="002231CD" w:rsidP="002231CD">
      <w:pPr>
        <w:ind w:left="5040"/>
        <w:rPr>
          <w:sz w:val="28"/>
          <w:szCs w:val="28"/>
        </w:rPr>
      </w:pPr>
    </w:p>
    <w:p w14:paraId="4932420D" w14:textId="77777777" w:rsidR="002231CD" w:rsidRPr="000813D0" w:rsidRDefault="002231CD" w:rsidP="002231CD">
      <w:pPr>
        <w:ind w:left="5040"/>
        <w:rPr>
          <w:sz w:val="28"/>
          <w:szCs w:val="28"/>
        </w:rPr>
      </w:pPr>
      <w:r w:rsidRPr="000813D0">
        <w:rPr>
          <w:sz w:val="28"/>
          <w:szCs w:val="28"/>
        </w:rPr>
        <w:t>с оценкой _____________</w:t>
      </w:r>
    </w:p>
    <w:p w14:paraId="281CCB0F" w14:textId="77777777" w:rsidR="002231CD" w:rsidRPr="000813D0" w:rsidRDefault="002231CD" w:rsidP="002231CD">
      <w:pPr>
        <w:rPr>
          <w:sz w:val="28"/>
          <w:szCs w:val="28"/>
        </w:rPr>
      </w:pPr>
    </w:p>
    <w:p w14:paraId="73A6CC39" w14:textId="77777777" w:rsidR="002231CD" w:rsidRDefault="002231CD" w:rsidP="002231CD">
      <w:pPr>
        <w:spacing w:before="120"/>
        <w:jc w:val="center"/>
        <w:rPr>
          <w:sz w:val="28"/>
          <w:szCs w:val="28"/>
        </w:rPr>
      </w:pPr>
    </w:p>
    <w:p w14:paraId="60F59560" w14:textId="7110B9E2" w:rsidR="002231CD" w:rsidRDefault="002231CD" w:rsidP="002231CD">
      <w:pPr>
        <w:spacing w:before="120"/>
        <w:jc w:val="center"/>
        <w:rPr>
          <w:sz w:val="28"/>
          <w:szCs w:val="28"/>
          <w:lang w:val="en-US"/>
        </w:rPr>
      </w:pPr>
    </w:p>
    <w:p w14:paraId="279512C4" w14:textId="1CFDA586" w:rsidR="002231CD" w:rsidRDefault="002231CD" w:rsidP="002231CD">
      <w:pPr>
        <w:spacing w:before="120"/>
        <w:jc w:val="center"/>
        <w:rPr>
          <w:sz w:val="28"/>
          <w:szCs w:val="28"/>
          <w:lang w:val="en-US"/>
        </w:rPr>
      </w:pPr>
    </w:p>
    <w:p w14:paraId="5A2032EC" w14:textId="77777777" w:rsidR="002231CD" w:rsidRPr="002231CD" w:rsidRDefault="002231CD" w:rsidP="002231CD">
      <w:pPr>
        <w:spacing w:before="120"/>
        <w:jc w:val="center"/>
        <w:rPr>
          <w:sz w:val="28"/>
          <w:szCs w:val="28"/>
        </w:rPr>
      </w:pPr>
    </w:p>
    <w:p w14:paraId="487068A7" w14:textId="77777777" w:rsidR="002231CD" w:rsidRPr="002231CD" w:rsidRDefault="002231CD" w:rsidP="002231CD">
      <w:pPr>
        <w:spacing w:before="120"/>
        <w:jc w:val="center"/>
        <w:rPr>
          <w:sz w:val="28"/>
          <w:szCs w:val="28"/>
        </w:rPr>
      </w:pPr>
      <w:r>
        <w:rPr>
          <w:sz w:val="28"/>
          <w:szCs w:val="28"/>
        </w:rPr>
        <w:t>Кемерово 20</w:t>
      </w:r>
      <w:r w:rsidRPr="002231CD">
        <w:rPr>
          <w:sz w:val="28"/>
          <w:szCs w:val="28"/>
        </w:rPr>
        <w:t>25</w:t>
      </w:r>
    </w:p>
    <w:p w14:paraId="1B6BB446" w14:textId="77777777" w:rsidR="002231CD" w:rsidRDefault="002231CD" w:rsidP="002231CD">
      <w:pPr>
        <w:spacing w:before="120"/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СОДЕРЖАНИЕ</w:t>
      </w:r>
    </w:p>
    <w:p w14:paraId="097F82F9" w14:textId="0A603D0D" w:rsidR="002231CD" w:rsidRDefault="002231CD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2162388" w:history="1">
        <w:r w:rsidRPr="00433E49">
          <w:rPr>
            <w:rStyle w:val="a3"/>
            <w:noProof/>
          </w:rPr>
          <w:t>1.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_Toc222162388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BD04160" w14:textId="61F734AC" w:rsidR="002231CD" w:rsidRDefault="0094331F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222162389" w:history="1">
        <w:r w:rsidR="002231CD" w:rsidRPr="00433E49">
          <w:rPr>
            <w:rStyle w:val="a3"/>
            <w:noProof/>
            <w:lang w:val="en-US"/>
          </w:rPr>
          <w:t>2. SQL-</w:t>
        </w:r>
        <w:r w:rsidR="002231CD" w:rsidRPr="00433E49">
          <w:rPr>
            <w:rStyle w:val="a3"/>
            <w:noProof/>
          </w:rPr>
          <w:t>запрос</w:t>
        </w:r>
        <w:r w:rsidR="002231CD" w:rsidRPr="00433E49">
          <w:rPr>
            <w:rStyle w:val="a3"/>
            <w:noProof/>
            <w:lang w:val="en-US"/>
          </w:rPr>
          <w:t xml:space="preserve">, </w:t>
        </w:r>
        <w:r w:rsidR="002231CD" w:rsidRPr="00433E49">
          <w:rPr>
            <w:rStyle w:val="a3"/>
            <w:noProof/>
          </w:rPr>
          <w:t>реализующий</w:t>
        </w:r>
        <w:r w:rsidR="002231CD" w:rsidRPr="00433E49">
          <w:rPr>
            <w:rStyle w:val="a3"/>
            <w:noProof/>
            <w:lang w:val="en-US"/>
          </w:rPr>
          <w:t xml:space="preserve"> </w:t>
        </w:r>
        <w:r w:rsidR="002231CD" w:rsidRPr="00433E49">
          <w:rPr>
            <w:rStyle w:val="a3"/>
            <w:noProof/>
          </w:rPr>
          <w:t>задание</w:t>
        </w:r>
        <w:r w:rsidR="002231CD">
          <w:rPr>
            <w:noProof/>
            <w:webHidden/>
          </w:rPr>
          <w:tab/>
        </w:r>
        <w:r w:rsidR="002231CD">
          <w:rPr>
            <w:noProof/>
            <w:webHidden/>
          </w:rPr>
          <w:fldChar w:fldCharType="begin"/>
        </w:r>
        <w:r w:rsidR="002231CD">
          <w:rPr>
            <w:noProof/>
            <w:webHidden/>
          </w:rPr>
          <w:instrText xml:space="preserve"> PAGEREF _Toc222162389 \h </w:instrText>
        </w:r>
        <w:r w:rsidR="002231CD">
          <w:rPr>
            <w:noProof/>
            <w:webHidden/>
          </w:rPr>
        </w:r>
        <w:r w:rsidR="002231CD">
          <w:rPr>
            <w:noProof/>
            <w:webHidden/>
          </w:rPr>
          <w:fldChar w:fldCharType="separate"/>
        </w:r>
        <w:r w:rsidR="002231CD">
          <w:rPr>
            <w:noProof/>
            <w:webHidden/>
          </w:rPr>
          <w:t>2</w:t>
        </w:r>
        <w:r w:rsidR="002231CD">
          <w:rPr>
            <w:noProof/>
            <w:webHidden/>
          </w:rPr>
          <w:fldChar w:fldCharType="end"/>
        </w:r>
      </w:hyperlink>
    </w:p>
    <w:p w14:paraId="7F69058B" w14:textId="7390F605" w:rsidR="002231CD" w:rsidRDefault="0094331F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222162390" w:history="1">
        <w:r w:rsidR="002231CD" w:rsidRPr="00433E49">
          <w:rPr>
            <w:rStyle w:val="a3"/>
            <w:noProof/>
            <w:lang w:val="en-US"/>
          </w:rPr>
          <w:t xml:space="preserve">3. </w:t>
        </w:r>
        <w:r w:rsidR="002231CD" w:rsidRPr="00433E49">
          <w:rPr>
            <w:rStyle w:val="a3"/>
            <w:noProof/>
          </w:rPr>
          <w:t>Результат</w:t>
        </w:r>
        <w:r w:rsidR="002231CD" w:rsidRPr="00433E49">
          <w:rPr>
            <w:rStyle w:val="a3"/>
            <w:noProof/>
            <w:lang w:val="en-US"/>
          </w:rPr>
          <w:t xml:space="preserve"> </w:t>
        </w:r>
        <w:r w:rsidR="002231CD" w:rsidRPr="00433E49">
          <w:rPr>
            <w:rStyle w:val="a3"/>
            <w:noProof/>
          </w:rPr>
          <w:t>выполнения</w:t>
        </w:r>
        <w:r w:rsidR="002231CD" w:rsidRPr="00433E49">
          <w:rPr>
            <w:rStyle w:val="a3"/>
            <w:noProof/>
            <w:lang w:val="en-US"/>
          </w:rPr>
          <w:t xml:space="preserve"> SQL-</w:t>
        </w:r>
        <w:r w:rsidR="002231CD" w:rsidRPr="00433E49">
          <w:rPr>
            <w:rStyle w:val="a3"/>
            <w:noProof/>
          </w:rPr>
          <w:t>запроса</w:t>
        </w:r>
        <w:r w:rsidR="002231CD">
          <w:rPr>
            <w:noProof/>
            <w:webHidden/>
          </w:rPr>
          <w:tab/>
        </w:r>
        <w:r w:rsidR="002231CD">
          <w:rPr>
            <w:noProof/>
            <w:webHidden/>
          </w:rPr>
          <w:fldChar w:fldCharType="begin"/>
        </w:r>
        <w:r w:rsidR="002231CD">
          <w:rPr>
            <w:noProof/>
            <w:webHidden/>
          </w:rPr>
          <w:instrText xml:space="preserve"> PAGEREF _Toc222162390 \h </w:instrText>
        </w:r>
        <w:r w:rsidR="002231CD">
          <w:rPr>
            <w:noProof/>
            <w:webHidden/>
          </w:rPr>
        </w:r>
        <w:r w:rsidR="002231CD">
          <w:rPr>
            <w:noProof/>
            <w:webHidden/>
          </w:rPr>
          <w:fldChar w:fldCharType="separate"/>
        </w:r>
        <w:r w:rsidR="002231CD">
          <w:rPr>
            <w:noProof/>
            <w:webHidden/>
          </w:rPr>
          <w:t>2</w:t>
        </w:r>
        <w:r w:rsidR="002231CD">
          <w:rPr>
            <w:noProof/>
            <w:webHidden/>
          </w:rPr>
          <w:fldChar w:fldCharType="end"/>
        </w:r>
      </w:hyperlink>
    </w:p>
    <w:p w14:paraId="7183F530" w14:textId="7B06A77E" w:rsidR="002231CD" w:rsidRPr="00DC2D8D" w:rsidRDefault="002231CD" w:rsidP="002231CD">
      <w:pPr>
        <w:spacing w:before="120"/>
        <w:jc w:val="center"/>
      </w:pPr>
      <w:r>
        <w:fldChar w:fldCharType="end"/>
      </w:r>
    </w:p>
    <w:p w14:paraId="6E622AFF" w14:textId="77777777" w:rsidR="002231CD" w:rsidRPr="00C31225" w:rsidRDefault="002231CD" w:rsidP="002231CD">
      <w:pPr>
        <w:pStyle w:val="1"/>
        <w:spacing w:line="360" w:lineRule="auto"/>
        <w:rPr>
          <w:rFonts w:ascii="Times New Roman" w:hAnsi="Times New Roman"/>
        </w:rPr>
      </w:pPr>
      <w:bookmarkStart w:id="1" w:name="_Toc222162388"/>
      <w:r w:rsidRPr="00C31225">
        <w:rPr>
          <w:rFonts w:ascii="Times New Roman" w:hAnsi="Times New Roman"/>
        </w:rPr>
        <w:t>1. Постановка задачи</w:t>
      </w:r>
      <w:bookmarkEnd w:id="1"/>
    </w:p>
    <w:p w14:paraId="7C0368CC" w14:textId="77777777" w:rsidR="00BF62BF" w:rsidRDefault="00BF62BF" w:rsidP="00BF62BF">
      <w:pPr>
        <w:pStyle w:val="a7"/>
        <w:widowControl w:val="0"/>
        <w:numPr>
          <w:ilvl w:val="0"/>
          <w:numId w:val="7"/>
        </w:numPr>
        <w:suppressAutoHyphens/>
        <w:spacing w:line="240" w:lineRule="auto"/>
        <w:rPr>
          <w:sz w:val="24"/>
        </w:rPr>
      </w:pPr>
      <w:r>
        <w:t>Написать процедуру для добавления нового региона. При этом автоматически для данного региона должны добавляться отделы со всеми названиями, имеющимися в других регионах (без повторения). Для добавления отделов необходимо использовать EXECUTE IMMEDIATE и USING.</w:t>
      </w:r>
    </w:p>
    <w:p w14:paraId="29D85884" w14:textId="77777777" w:rsidR="00BF62BF" w:rsidRDefault="00BF62BF" w:rsidP="00BF62BF">
      <w:pPr>
        <w:pStyle w:val="a7"/>
        <w:widowControl w:val="0"/>
        <w:numPr>
          <w:ilvl w:val="0"/>
          <w:numId w:val="7"/>
        </w:numPr>
        <w:suppressAutoHyphens/>
        <w:spacing w:line="240" w:lineRule="auto"/>
      </w:pPr>
      <w:r>
        <w:t>Используя</w:t>
      </w:r>
      <w:r>
        <w:rPr>
          <w:color w:val="000000"/>
        </w:rPr>
        <w:t xml:space="preserve"> курсорную переменную (</w:t>
      </w:r>
      <w:r>
        <w:rPr>
          <w:color w:val="000000"/>
          <w:lang w:val="en-US"/>
        </w:rPr>
        <w:t>ref</w:t>
      </w:r>
      <w:r>
        <w:rPr>
          <w:color w:val="000000"/>
        </w:rPr>
        <w:t>_</w:t>
      </w:r>
      <w:r>
        <w:rPr>
          <w:color w:val="000000"/>
          <w:lang w:val="en-US"/>
        </w:rPr>
        <w:t>cursor</w:t>
      </w:r>
      <w:r>
        <w:rPr>
          <w:color w:val="000000"/>
        </w:rPr>
        <w:t>) н</w:t>
      </w:r>
      <w:r>
        <w:t xml:space="preserve">апишите </w:t>
      </w:r>
      <w:proofErr w:type="gramStart"/>
      <w:r>
        <w:t>процедуру</w:t>
      </w:r>
      <w:proofErr w:type="gramEnd"/>
      <w:r>
        <w:t xml:space="preserve"> возвращающую список товаров, количество каждого товара и его цену. Процедура должна иметь два входных параметра - название фирмы и название товара. </w:t>
      </w:r>
    </w:p>
    <w:p w14:paraId="6BC883E9" w14:textId="77777777" w:rsidR="00BF62BF" w:rsidRDefault="00BF62BF" w:rsidP="00BF62BF">
      <w:pPr>
        <w:pStyle w:val="a7"/>
        <w:ind w:left="720"/>
      </w:pPr>
      <w:r>
        <w:t xml:space="preserve">Если указано название фирмы, выдаётся список всех купленных ею товаров. </w:t>
      </w:r>
    </w:p>
    <w:p w14:paraId="0679782F" w14:textId="77777777" w:rsidR="00BF62BF" w:rsidRDefault="00BF62BF" w:rsidP="00BF62BF">
      <w:pPr>
        <w:pStyle w:val="a7"/>
        <w:ind w:left="720"/>
      </w:pPr>
      <w:r>
        <w:t xml:space="preserve">Если указано название фирмы и дополнительно указано наименование товара, то выдаётся товар, купленный фирмой, наименование которого совпадает с заданным наименованием. </w:t>
      </w:r>
    </w:p>
    <w:p w14:paraId="7D046455" w14:textId="77777777" w:rsidR="00BF62BF" w:rsidRDefault="00BF62BF" w:rsidP="00BF62BF">
      <w:pPr>
        <w:pStyle w:val="a7"/>
        <w:ind w:left="720"/>
      </w:pPr>
      <w:r>
        <w:t xml:space="preserve">Если указано только наименование товара, то выдаётся указанный товар. </w:t>
      </w:r>
    </w:p>
    <w:p w14:paraId="2C8A191A" w14:textId="77777777" w:rsidR="00BF62BF" w:rsidRPr="00BF62BF" w:rsidRDefault="00BF62BF" w:rsidP="00BF62BF">
      <w:pPr>
        <w:pStyle w:val="a7"/>
        <w:ind w:left="720"/>
      </w:pPr>
      <w:r>
        <w:t>В противном случае выдаются данные по всему товару.</w:t>
      </w:r>
    </w:p>
    <w:p w14:paraId="48F1B69D" w14:textId="02303CDE" w:rsidR="00BF62BF" w:rsidRDefault="00BF62BF" w:rsidP="00BF62BF">
      <w:pPr>
        <w:pStyle w:val="a7"/>
        <w:widowControl w:val="0"/>
        <w:numPr>
          <w:ilvl w:val="0"/>
          <w:numId w:val="7"/>
        </w:numPr>
        <w:suppressAutoHyphens/>
        <w:spacing w:line="240" w:lineRule="auto"/>
        <w:rPr>
          <w:color w:val="000000"/>
        </w:rPr>
      </w:pPr>
      <w:r>
        <w:t>Используя</w:t>
      </w:r>
      <w:r>
        <w:rPr>
          <w:color w:val="000000"/>
        </w:rPr>
        <w:t xml:space="preserve"> курсорную переменную (</w:t>
      </w:r>
      <w:r>
        <w:rPr>
          <w:color w:val="000000"/>
          <w:lang w:val="en-US"/>
        </w:rPr>
        <w:t>ref</w:t>
      </w:r>
      <w:r>
        <w:rPr>
          <w:color w:val="000000"/>
        </w:rPr>
        <w:t>_</w:t>
      </w:r>
      <w:r>
        <w:rPr>
          <w:color w:val="000000"/>
          <w:lang w:val="en-US"/>
        </w:rPr>
        <w:t>cursor</w:t>
      </w:r>
      <w:r>
        <w:rPr>
          <w:color w:val="000000"/>
        </w:rPr>
        <w:t xml:space="preserve">) напишите </w:t>
      </w:r>
      <w:proofErr w:type="gramStart"/>
      <w:r>
        <w:rPr>
          <w:color w:val="000000"/>
        </w:rPr>
        <w:t>процедуру</w:t>
      </w:r>
      <w:proofErr w:type="gramEnd"/>
      <w:r w:rsidRPr="00BF62BF">
        <w:rPr>
          <w:color w:val="000000"/>
        </w:rPr>
        <w:t xml:space="preserve"> </w:t>
      </w:r>
      <w:r>
        <w:rPr>
          <w:color w:val="000000"/>
        </w:rPr>
        <w:t xml:space="preserve">определяющую рейтинг лучших товаров по: </w:t>
      </w:r>
    </w:p>
    <w:p w14:paraId="7BF77967" w14:textId="77777777" w:rsidR="00BF62BF" w:rsidRDefault="00BF62BF" w:rsidP="00BF62BF">
      <w:pPr>
        <w:pStyle w:val="a7"/>
        <w:widowControl w:val="0"/>
        <w:numPr>
          <w:ilvl w:val="0"/>
          <w:numId w:val="8"/>
        </w:numPr>
        <w:suppressAutoHyphens/>
        <w:spacing w:line="240" w:lineRule="auto"/>
        <w:ind w:left="1418"/>
      </w:pPr>
      <w:r>
        <w:t>суммарной прибыли за приобретённый за указанный срок товар;</w:t>
      </w:r>
    </w:p>
    <w:p w14:paraId="5FF9527C" w14:textId="77777777" w:rsidR="00BF62BF" w:rsidRDefault="00BF62BF" w:rsidP="00BF62BF">
      <w:pPr>
        <w:pStyle w:val="a7"/>
        <w:widowControl w:val="0"/>
        <w:numPr>
          <w:ilvl w:val="0"/>
          <w:numId w:val="8"/>
        </w:numPr>
        <w:suppressAutoHyphens/>
        <w:spacing w:line="240" w:lineRule="auto"/>
        <w:ind w:left="1418"/>
      </w:pPr>
      <w:r>
        <w:t>количеству единиц приобретённого за указанный срок товара;</w:t>
      </w:r>
    </w:p>
    <w:p w14:paraId="7ADE58CD" w14:textId="77777777" w:rsidR="00BF62BF" w:rsidRDefault="00BF62BF" w:rsidP="00BF62BF">
      <w:pPr>
        <w:pStyle w:val="a7"/>
        <w:widowControl w:val="0"/>
        <w:numPr>
          <w:ilvl w:val="0"/>
          <w:numId w:val="8"/>
        </w:numPr>
        <w:suppressAutoHyphens/>
        <w:spacing w:line="240" w:lineRule="auto"/>
        <w:ind w:left="1418"/>
      </w:pPr>
      <w:r>
        <w:t>количеству заказов, в которые входил приобретённого за указанный срок товар.</w:t>
      </w:r>
    </w:p>
    <w:p w14:paraId="3F01B70B" w14:textId="77777777" w:rsidR="00BF62BF" w:rsidRDefault="00BF62BF" w:rsidP="00BF62BF">
      <w:pPr>
        <w:pStyle w:val="a7"/>
        <w:ind w:left="709"/>
        <w:rPr>
          <w:color w:val="000000"/>
        </w:rPr>
      </w:pPr>
      <w:r>
        <w:rPr>
          <w:color w:val="000000"/>
        </w:rPr>
        <w:t xml:space="preserve">Т.е. первым выдаётся на печать товар, у которого максимальный показатель по выбранному критерию, затем товар с более низким </w:t>
      </w:r>
      <w:proofErr w:type="gramStart"/>
      <w:r>
        <w:rPr>
          <w:color w:val="000000"/>
        </w:rPr>
        <w:t>показателем  и</w:t>
      </w:r>
      <w:proofErr w:type="gramEnd"/>
      <w:r>
        <w:rPr>
          <w:color w:val="000000"/>
        </w:rPr>
        <w:t xml:space="preserve"> т.д. </w:t>
      </w:r>
    </w:p>
    <w:p w14:paraId="3FD80387" w14:textId="77777777" w:rsidR="00BF62BF" w:rsidRDefault="00BF62BF" w:rsidP="00BF62BF">
      <w:pPr>
        <w:pStyle w:val="a7"/>
        <w:ind w:left="709"/>
        <w:rPr>
          <w:color w:val="000000"/>
        </w:rPr>
      </w:pPr>
      <w:r>
        <w:rPr>
          <w:color w:val="000000"/>
        </w:rPr>
        <w:t xml:space="preserve">Какой из критериев использовать определяется по входным параметрам. Если указано несколько критериев, то их приоритет соответствует списку, указанному выше.  </w:t>
      </w:r>
    </w:p>
    <w:p w14:paraId="5D0C2669" w14:textId="77777777" w:rsidR="00BF62BF" w:rsidRDefault="00BF62BF" w:rsidP="00BF62BF">
      <w:pPr>
        <w:pStyle w:val="a7"/>
        <w:ind w:left="709"/>
        <w:rPr>
          <w:i/>
          <w:color w:val="000000"/>
        </w:rPr>
      </w:pPr>
      <w:r>
        <w:rPr>
          <w:i/>
          <w:color w:val="000000"/>
        </w:rPr>
        <w:lastRenderedPageBreak/>
        <w:t xml:space="preserve">Указание: В зависимости от заданных параметров, используя оператор условия, можно записать различный вид предложения </w:t>
      </w:r>
      <w:proofErr w:type="spellStart"/>
      <w:r>
        <w:rPr>
          <w:i/>
          <w:color w:val="000000"/>
        </w:rPr>
        <w:t>where</w:t>
      </w:r>
      <w:proofErr w:type="spellEnd"/>
      <w:r>
        <w:rPr>
          <w:i/>
          <w:color w:val="000000"/>
        </w:rPr>
        <w:t xml:space="preserve">, ограничивающее выборку строк в </w:t>
      </w:r>
      <w:proofErr w:type="spellStart"/>
      <w:r>
        <w:rPr>
          <w:i/>
          <w:color w:val="000000"/>
        </w:rPr>
        <w:t>sql</w:t>
      </w:r>
      <w:proofErr w:type="spellEnd"/>
      <w:r>
        <w:rPr>
          <w:i/>
          <w:color w:val="000000"/>
        </w:rPr>
        <w:t xml:space="preserve"> – запросе.</w:t>
      </w:r>
    </w:p>
    <w:p w14:paraId="362A7837" w14:textId="77777777" w:rsidR="00BF62BF" w:rsidRDefault="00BF62BF" w:rsidP="00BF62BF">
      <w:pPr>
        <w:pStyle w:val="a7"/>
        <w:widowControl w:val="0"/>
        <w:numPr>
          <w:ilvl w:val="0"/>
          <w:numId w:val="7"/>
        </w:numPr>
        <w:suppressAutoHyphens/>
        <w:spacing w:line="240" w:lineRule="auto"/>
      </w:pPr>
      <w:r>
        <w:t xml:space="preserve">Создайте процедуру, которая бы обновляла номера регионов для выбранного отдела. Входные параметры: новый номер региона, номер отдела. </w:t>
      </w:r>
    </w:p>
    <w:p w14:paraId="1652A94E" w14:textId="77777777" w:rsidR="00BF62BF" w:rsidRDefault="00BF62BF" w:rsidP="00BF62BF">
      <w:pPr>
        <w:pStyle w:val="a7"/>
        <w:widowControl w:val="0"/>
        <w:numPr>
          <w:ilvl w:val="0"/>
          <w:numId w:val="9"/>
        </w:numPr>
        <w:suppressAutoHyphens/>
        <w:spacing w:after="120" w:line="240" w:lineRule="auto"/>
        <w:ind w:left="1418"/>
      </w:pPr>
      <w:r>
        <w:t>Напишите обработчик исключений, который будет выдавать сообщение о том, что указанный регион не существует</w:t>
      </w:r>
    </w:p>
    <w:p w14:paraId="7C35C835" w14:textId="77777777" w:rsidR="00BF62BF" w:rsidRDefault="00BF62BF" w:rsidP="00BF62BF">
      <w:pPr>
        <w:pStyle w:val="a7"/>
        <w:widowControl w:val="0"/>
        <w:numPr>
          <w:ilvl w:val="0"/>
          <w:numId w:val="9"/>
        </w:numPr>
        <w:suppressAutoHyphens/>
        <w:spacing w:after="120" w:line="240" w:lineRule="auto"/>
        <w:ind w:left="1418"/>
      </w:pPr>
      <w:r>
        <w:t>Напишите обработчик исключений, который бы выдавал сообщение о том, что для указанного региона уже есть отдел с таким названием</w:t>
      </w:r>
    </w:p>
    <w:p w14:paraId="364EA645" w14:textId="77777777" w:rsidR="00BF62BF" w:rsidRDefault="00BF62BF" w:rsidP="00BF62BF">
      <w:pPr>
        <w:pStyle w:val="a7"/>
        <w:widowControl w:val="0"/>
        <w:numPr>
          <w:ilvl w:val="0"/>
          <w:numId w:val="9"/>
        </w:numPr>
        <w:suppressAutoHyphens/>
        <w:spacing w:after="120" w:line="240" w:lineRule="auto"/>
        <w:ind w:left="1418"/>
      </w:pPr>
      <w:r>
        <w:t>Напишите обработчик исключений, который выдавал бы сообщение о том, что указанный номер отдела не существует. </w:t>
      </w:r>
    </w:p>
    <w:p w14:paraId="024D7937" w14:textId="77777777" w:rsidR="00BF62BF" w:rsidRDefault="00BF62BF" w:rsidP="00BF62BF">
      <w:pPr>
        <w:pStyle w:val="a7"/>
        <w:widowControl w:val="0"/>
        <w:numPr>
          <w:ilvl w:val="0"/>
          <w:numId w:val="7"/>
        </w:numPr>
        <w:suppressAutoHyphens/>
        <w:spacing w:line="240" w:lineRule="auto"/>
      </w:pPr>
      <w:r>
        <w:t>Напишите процедуру для вывода на фамилии и названия отдела для служащих, чья заработная плата лежит в диапазоне плюс-минус 100$ от введенного значения.</w:t>
      </w:r>
    </w:p>
    <w:p w14:paraId="712FE5C7" w14:textId="77777777" w:rsidR="00BF62BF" w:rsidRDefault="00BF62BF" w:rsidP="00BF62BF">
      <w:pPr>
        <w:pStyle w:val="a7"/>
        <w:widowControl w:val="0"/>
        <w:numPr>
          <w:ilvl w:val="0"/>
          <w:numId w:val="9"/>
        </w:numPr>
        <w:suppressAutoHyphens/>
        <w:spacing w:after="120" w:line="240" w:lineRule="auto"/>
        <w:ind w:left="1418"/>
      </w:pPr>
      <w:r>
        <w:t>Напишите обработчик исключений, который будет выдавать сообщение о том, что служащих с такой зарплатой нет.</w:t>
      </w:r>
    </w:p>
    <w:p w14:paraId="558F0957" w14:textId="77777777" w:rsidR="00BF62BF" w:rsidRDefault="00BF62BF" w:rsidP="00BF62BF">
      <w:pPr>
        <w:pStyle w:val="a7"/>
        <w:widowControl w:val="0"/>
        <w:numPr>
          <w:ilvl w:val="0"/>
          <w:numId w:val="9"/>
        </w:numPr>
        <w:suppressAutoHyphens/>
        <w:spacing w:after="120" w:line="240" w:lineRule="auto"/>
        <w:ind w:left="1418"/>
      </w:pPr>
      <w:r>
        <w:t>Напишите обработчик исключений, который будет выдавать сообщение о том, что служащих с такой зарплатой несколько. Сообщение должно указывать, сколько сотрудников попадает в этот диапазон зарплат.</w:t>
      </w:r>
    </w:p>
    <w:p w14:paraId="18586DFC" w14:textId="77777777" w:rsidR="00AD4E96" w:rsidRPr="00821C9F" w:rsidRDefault="00AD4E96" w:rsidP="00AD4E96">
      <w:pPr>
        <w:pStyle w:val="1"/>
        <w:spacing w:line="360" w:lineRule="auto"/>
        <w:rPr>
          <w:rFonts w:ascii="Times New Roman" w:hAnsi="Times New Roman"/>
        </w:rPr>
      </w:pPr>
      <w:r w:rsidRPr="00821C9F">
        <w:rPr>
          <w:rFonts w:ascii="Times New Roman" w:hAnsi="Times New Roman"/>
        </w:rPr>
        <w:t xml:space="preserve">2. </w:t>
      </w:r>
      <w:r>
        <w:rPr>
          <w:rFonts w:ascii="Times New Roman" w:hAnsi="Times New Roman"/>
          <w:lang w:val="en-US"/>
        </w:rPr>
        <w:t>SQL</w:t>
      </w:r>
      <w:r w:rsidRPr="00821C9F">
        <w:rPr>
          <w:rFonts w:ascii="Times New Roman" w:hAnsi="Times New Roman"/>
        </w:rPr>
        <w:t>-</w:t>
      </w:r>
      <w:r>
        <w:rPr>
          <w:rFonts w:ascii="Times New Roman" w:hAnsi="Times New Roman"/>
        </w:rPr>
        <w:t>запрос</w:t>
      </w:r>
      <w:r w:rsidRPr="00821C9F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реализующий</w:t>
      </w:r>
      <w:r w:rsidRPr="00821C9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задание</w:t>
      </w:r>
    </w:p>
    <w:p w14:paraId="0BE554D7" w14:textId="6AF09FC9" w:rsidR="009C625F" w:rsidRPr="00BF62BF" w:rsidRDefault="009C625F" w:rsidP="009C625F"/>
    <w:p w14:paraId="425780BE" w14:textId="145CA94A" w:rsidR="00763BDB" w:rsidRPr="00763BDB" w:rsidRDefault="00821C9F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lang w:val="en-US"/>
        </w:rPr>
        <w:t>1</w:t>
      </w:r>
      <w:r>
        <w:rPr>
          <w:lang w:val="en-US"/>
        </w:rPr>
        <w:t>)</w:t>
      </w:r>
      <w:r w:rsidR="00763BDB" w:rsidRPr="00763BDB">
        <w:rPr>
          <w:rFonts w:ascii="Consolas" w:hAnsi="Consolas"/>
          <w:color w:val="FF8F40"/>
          <w:sz w:val="21"/>
          <w:szCs w:val="21"/>
          <w:lang w:val="en-US"/>
        </w:rPr>
        <w:t xml:space="preserve"> </w:t>
      </w:r>
      <w:r w:rsidR="00763BDB" w:rsidRPr="00763BDB">
        <w:rPr>
          <w:rFonts w:ascii="Consolas" w:hAnsi="Consolas"/>
          <w:color w:val="FF8F40"/>
          <w:sz w:val="21"/>
          <w:szCs w:val="21"/>
          <w:lang w:val="en-US"/>
        </w:rPr>
        <w:t>CREATE OR REPLACE</w:t>
      </w:r>
      <w:r w:rsidR="00763BDB"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="00763BDB" w:rsidRPr="00763BDB">
        <w:rPr>
          <w:rFonts w:ascii="Consolas" w:hAnsi="Consolas"/>
          <w:color w:val="FF8F40"/>
          <w:sz w:val="21"/>
          <w:szCs w:val="21"/>
          <w:lang w:val="en-US"/>
        </w:rPr>
        <w:t>PROCEDURE</w:t>
      </w:r>
      <w:r w:rsidR="00763BDB"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="00763BDB" w:rsidRPr="00763BDB">
        <w:rPr>
          <w:rFonts w:ascii="Consolas" w:hAnsi="Consolas"/>
          <w:color w:val="BFBDB6"/>
          <w:sz w:val="21"/>
          <w:szCs w:val="21"/>
          <w:lang w:val="en-US"/>
        </w:rPr>
        <w:t>add_new_region</w:t>
      </w:r>
      <w:proofErr w:type="spellEnd"/>
      <w:r w:rsidR="00763BDB"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</w:p>
    <w:p w14:paraId="31F2CC92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763BDB">
        <w:rPr>
          <w:rFonts w:ascii="Consolas" w:hAnsi="Consolas"/>
          <w:color w:val="BFBDB6"/>
          <w:sz w:val="21"/>
          <w:szCs w:val="21"/>
          <w:lang w:val="en-US"/>
        </w:rPr>
        <w:t>p_region_id</w:t>
      </w:r>
      <w:proofErr w:type="spellEnd"/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  </w:t>
      </w:r>
      <w:r w:rsidRPr="00763BDB">
        <w:rPr>
          <w:rFonts w:ascii="Consolas" w:hAnsi="Consolas"/>
          <w:color w:val="F07178"/>
          <w:sz w:val="21"/>
          <w:szCs w:val="21"/>
          <w:lang w:val="en-US"/>
        </w:rPr>
        <w:t>IN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763BDB">
        <w:rPr>
          <w:rFonts w:ascii="Consolas" w:hAnsi="Consolas"/>
          <w:color w:val="BFBDB6"/>
          <w:sz w:val="21"/>
          <w:szCs w:val="21"/>
          <w:lang w:val="en-US"/>
        </w:rPr>
        <w:t>s_region.id%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TYPE</w:t>
      </w:r>
      <w:proofErr w:type="spellEnd"/>
      <w:r w:rsidRPr="00763BDB">
        <w:rPr>
          <w:rFonts w:ascii="Consolas" w:hAnsi="Consolas"/>
          <w:color w:val="BFBDB6"/>
          <w:sz w:val="21"/>
          <w:szCs w:val="21"/>
          <w:lang w:val="en-US"/>
        </w:rPr>
        <w:t>,</w:t>
      </w:r>
    </w:p>
    <w:p w14:paraId="4A9EC4D2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763BDB">
        <w:rPr>
          <w:rFonts w:ascii="Consolas" w:hAnsi="Consolas"/>
          <w:color w:val="BFBDB6"/>
          <w:sz w:val="21"/>
          <w:szCs w:val="21"/>
          <w:lang w:val="en-US"/>
        </w:rPr>
        <w:t>p_region_name</w:t>
      </w:r>
      <w:proofErr w:type="spellEnd"/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F07178"/>
          <w:sz w:val="21"/>
          <w:szCs w:val="21"/>
          <w:lang w:val="en-US"/>
        </w:rPr>
        <w:t>IN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763BDB">
        <w:rPr>
          <w:rFonts w:ascii="Consolas" w:hAnsi="Consolas"/>
          <w:color w:val="BFBDB6"/>
          <w:sz w:val="21"/>
          <w:szCs w:val="21"/>
          <w:lang w:val="en-US"/>
        </w:rPr>
        <w:t>s_region.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name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>%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TYPE</w:t>
      </w:r>
      <w:proofErr w:type="spellEnd"/>
    </w:p>
    <w:p w14:paraId="47F18694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763BDB">
        <w:rPr>
          <w:rFonts w:ascii="Consolas" w:hAnsi="Consolas"/>
          <w:color w:val="D2A6FF"/>
          <w:sz w:val="21"/>
          <w:szCs w:val="21"/>
          <w:lang w:val="en-US"/>
        </w:rPr>
        <w:t>IS</w:t>
      </w:r>
    </w:p>
    <w:p w14:paraId="17C4B0E3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CURSOR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763BDB">
        <w:rPr>
          <w:rFonts w:ascii="Consolas" w:hAnsi="Consolas"/>
          <w:color w:val="BFBDB6"/>
          <w:sz w:val="21"/>
          <w:szCs w:val="21"/>
          <w:lang w:val="en-US"/>
        </w:rPr>
        <w:t>c_dept_names</w:t>
      </w:r>
      <w:proofErr w:type="spellEnd"/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D2A6FF"/>
          <w:sz w:val="21"/>
          <w:szCs w:val="21"/>
          <w:lang w:val="en-US"/>
        </w:rPr>
        <w:t>IS</w:t>
      </w:r>
    </w:p>
    <w:p w14:paraId="6FC2B520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DISTINCT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name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763BDB">
        <w:rPr>
          <w:rFonts w:ascii="Consolas" w:hAnsi="Consolas"/>
          <w:color w:val="BFBDB6"/>
          <w:sz w:val="21"/>
          <w:szCs w:val="21"/>
          <w:lang w:val="en-US"/>
        </w:rPr>
        <w:t>s_dept</w:t>
      </w:r>
      <w:proofErr w:type="spellEnd"/>
      <w:r w:rsidRPr="00763BDB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1BAB8377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763BDB">
        <w:rPr>
          <w:rFonts w:ascii="Consolas" w:hAnsi="Consolas"/>
          <w:color w:val="BFBDB6"/>
          <w:sz w:val="21"/>
          <w:szCs w:val="21"/>
          <w:lang w:val="en-US"/>
        </w:rPr>
        <w:t>v_new_id</w:t>
      </w:r>
      <w:proofErr w:type="spellEnd"/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1DDF2301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FF8F40"/>
          <w:sz w:val="21"/>
          <w:szCs w:val="21"/>
          <w:lang w:val="en-US"/>
        </w:rPr>
        <w:t>BEGIN</w:t>
      </w:r>
    </w:p>
    <w:p w14:paraId="144EAEBD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INSERT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INTO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763BDB">
        <w:rPr>
          <w:rFonts w:ascii="Consolas" w:hAnsi="Consolas"/>
          <w:color w:val="BFBDB6"/>
          <w:sz w:val="21"/>
          <w:szCs w:val="21"/>
          <w:lang w:val="en-US"/>
        </w:rPr>
        <w:t>s_region</w:t>
      </w:r>
      <w:proofErr w:type="spellEnd"/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(id,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name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VALUES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  <w:proofErr w:type="spellStart"/>
      <w:r w:rsidRPr="00763BDB">
        <w:rPr>
          <w:rFonts w:ascii="Consolas" w:hAnsi="Consolas"/>
          <w:color w:val="BFBDB6"/>
          <w:sz w:val="21"/>
          <w:szCs w:val="21"/>
          <w:lang w:val="en-US"/>
        </w:rPr>
        <w:t>p_region_id</w:t>
      </w:r>
      <w:proofErr w:type="spellEnd"/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763BDB">
        <w:rPr>
          <w:rFonts w:ascii="Consolas" w:hAnsi="Consolas"/>
          <w:color w:val="BFBDB6"/>
          <w:sz w:val="21"/>
          <w:szCs w:val="21"/>
          <w:lang w:val="en-US"/>
        </w:rPr>
        <w:t>p_region_name</w:t>
      </w:r>
      <w:proofErr w:type="spellEnd"/>
      <w:r w:rsidRPr="00763BDB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2992462E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6B9B0B0E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FOR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F07178"/>
          <w:sz w:val="21"/>
          <w:szCs w:val="21"/>
          <w:lang w:val="en-US"/>
        </w:rPr>
        <w:t>r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F07178"/>
          <w:sz w:val="21"/>
          <w:szCs w:val="21"/>
          <w:lang w:val="en-US"/>
        </w:rPr>
        <w:t>IN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763BDB">
        <w:rPr>
          <w:rFonts w:ascii="Consolas" w:hAnsi="Consolas"/>
          <w:color w:val="BFBDB6"/>
          <w:sz w:val="21"/>
          <w:szCs w:val="21"/>
          <w:lang w:val="en-US"/>
        </w:rPr>
        <w:t>c_dept_names</w:t>
      </w:r>
      <w:proofErr w:type="spellEnd"/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LOOP</w:t>
      </w:r>
    </w:p>
    <w:p w14:paraId="360408B4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F07178"/>
          <w:sz w:val="21"/>
          <w:szCs w:val="21"/>
          <w:lang w:val="en-US"/>
        </w:rPr>
        <w:t>NVL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Start"/>
      <w:r w:rsidRPr="00763BDB">
        <w:rPr>
          <w:rFonts w:ascii="Consolas" w:hAnsi="Consolas"/>
          <w:color w:val="F07178"/>
          <w:sz w:val="21"/>
          <w:szCs w:val="21"/>
          <w:lang w:val="en-US"/>
        </w:rPr>
        <w:t>MAX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id), </w:t>
      </w:r>
      <w:r w:rsidRPr="00763BDB">
        <w:rPr>
          <w:rFonts w:ascii="Consolas" w:hAnsi="Consolas"/>
          <w:color w:val="D2A6FF"/>
          <w:sz w:val="21"/>
          <w:szCs w:val="21"/>
          <w:lang w:val="en-US"/>
        </w:rPr>
        <w:t>0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763BDB">
        <w:rPr>
          <w:rFonts w:ascii="Consolas" w:hAnsi="Consolas"/>
          <w:color w:val="F29668"/>
          <w:sz w:val="21"/>
          <w:szCs w:val="21"/>
          <w:lang w:val="en-US"/>
        </w:rPr>
        <w:t>+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D2A6FF"/>
          <w:sz w:val="21"/>
          <w:szCs w:val="21"/>
          <w:lang w:val="en-US"/>
        </w:rPr>
        <w:t>1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INTO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763BDB">
        <w:rPr>
          <w:rFonts w:ascii="Consolas" w:hAnsi="Consolas"/>
          <w:color w:val="BFBDB6"/>
          <w:sz w:val="21"/>
          <w:szCs w:val="21"/>
          <w:lang w:val="en-US"/>
        </w:rPr>
        <w:t>v_new_id</w:t>
      </w:r>
      <w:proofErr w:type="spellEnd"/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763BDB">
        <w:rPr>
          <w:rFonts w:ascii="Consolas" w:hAnsi="Consolas"/>
          <w:color w:val="BFBDB6"/>
          <w:sz w:val="21"/>
          <w:szCs w:val="21"/>
          <w:lang w:val="en-US"/>
        </w:rPr>
        <w:t>s_dept</w:t>
      </w:r>
      <w:proofErr w:type="spellEnd"/>
      <w:r w:rsidRPr="00763BDB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53CEBB87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763BDB">
        <w:rPr>
          <w:rFonts w:ascii="Consolas" w:hAnsi="Consolas"/>
          <w:color w:val="F07178"/>
          <w:sz w:val="21"/>
          <w:szCs w:val="21"/>
          <w:lang w:val="en-US"/>
        </w:rPr>
        <w:t>EXECUTE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IMMEDIATE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AAD94C"/>
          <w:sz w:val="21"/>
          <w:szCs w:val="21"/>
          <w:lang w:val="en-US"/>
        </w:rPr>
        <w:t xml:space="preserve">'INSERT INTO </w:t>
      </w:r>
      <w:proofErr w:type="spellStart"/>
      <w:r w:rsidRPr="00763BDB">
        <w:rPr>
          <w:rFonts w:ascii="Consolas" w:hAnsi="Consolas"/>
          <w:color w:val="AAD94C"/>
          <w:sz w:val="21"/>
          <w:szCs w:val="21"/>
          <w:lang w:val="en-US"/>
        </w:rPr>
        <w:t>s_dept</w:t>
      </w:r>
      <w:proofErr w:type="spellEnd"/>
      <w:r w:rsidRPr="00763BDB">
        <w:rPr>
          <w:rFonts w:ascii="Consolas" w:hAnsi="Consolas"/>
          <w:color w:val="AAD94C"/>
          <w:sz w:val="21"/>
          <w:szCs w:val="21"/>
          <w:lang w:val="en-US"/>
        </w:rPr>
        <w:t xml:space="preserve"> (id, name, </w:t>
      </w:r>
      <w:proofErr w:type="spellStart"/>
      <w:r w:rsidRPr="00763BDB">
        <w:rPr>
          <w:rFonts w:ascii="Consolas" w:hAnsi="Consolas"/>
          <w:color w:val="AAD94C"/>
          <w:sz w:val="21"/>
          <w:szCs w:val="21"/>
          <w:lang w:val="en-US"/>
        </w:rPr>
        <w:t>region_id</w:t>
      </w:r>
      <w:proofErr w:type="spellEnd"/>
      <w:r w:rsidRPr="00763BDB">
        <w:rPr>
          <w:rFonts w:ascii="Consolas" w:hAnsi="Consolas"/>
          <w:color w:val="AAD94C"/>
          <w:sz w:val="21"/>
          <w:szCs w:val="21"/>
          <w:lang w:val="en-US"/>
        </w:rPr>
        <w:t>) VALUES (:1, :2, :3)'</w:t>
      </w:r>
    </w:p>
    <w:p w14:paraId="3CFD1797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           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USING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763BDB">
        <w:rPr>
          <w:rFonts w:ascii="Consolas" w:hAnsi="Consolas"/>
          <w:color w:val="BFBDB6"/>
          <w:sz w:val="21"/>
          <w:szCs w:val="21"/>
          <w:lang w:val="en-US"/>
        </w:rPr>
        <w:t>v_new_id</w:t>
      </w:r>
      <w:proofErr w:type="spellEnd"/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763BDB">
        <w:rPr>
          <w:rFonts w:ascii="Consolas" w:hAnsi="Consolas"/>
          <w:color w:val="F07178"/>
          <w:sz w:val="21"/>
          <w:szCs w:val="21"/>
          <w:lang w:val="en-US"/>
        </w:rPr>
        <w:t>r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name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763BDB">
        <w:rPr>
          <w:rFonts w:ascii="Consolas" w:hAnsi="Consolas"/>
          <w:color w:val="BFBDB6"/>
          <w:sz w:val="21"/>
          <w:szCs w:val="21"/>
          <w:lang w:val="en-US"/>
        </w:rPr>
        <w:t>p_region_id</w:t>
      </w:r>
      <w:proofErr w:type="spellEnd"/>
      <w:r w:rsidRPr="00763BDB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547EC4C3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END LOOP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1E4F3C91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COMMIT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60D34457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PUT_</w:t>
      </w:r>
      <w:proofErr w:type="gramStart"/>
      <w:r w:rsidRPr="00763BDB">
        <w:rPr>
          <w:rFonts w:ascii="Consolas" w:hAnsi="Consolas"/>
          <w:color w:val="FF8F40"/>
          <w:sz w:val="21"/>
          <w:szCs w:val="21"/>
          <w:lang w:val="en-US"/>
        </w:rPr>
        <w:t>LINE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763BDB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763BDB">
        <w:rPr>
          <w:rFonts w:ascii="Consolas" w:hAnsi="Consolas"/>
          <w:color w:val="AAD94C"/>
          <w:sz w:val="21"/>
          <w:szCs w:val="21"/>
        </w:rPr>
        <w:t>Регион</w:t>
      </w:r>
      <w:r w:rsidRPr="00763BDB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AAD94C"/>
          <w:sz w:val="21"/>
          <w:szCs w:val="21"/>
        </w:rPr>
        <w:t>и</w:t>
      </w:r>
      <w:r w:rsidRPr="00763BDB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AAD94C"/>
          <w:sz w:val="21"/>
          <w:szCs w:val="21"/>
        </w:rPr>
        <w:t>отделы</w:t>
      </w:r>
      <w:r w:rsidRPr="00763BDB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AAD94C"/>
          <w:sz w:val="21"/>
          <w:szCs w:val="21"/>
        </w:rPr>
        <w:t>успешно</w:t>
      </w:r>
      <w:r w:rsidRPr="00763BDB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AAD94C"/>
          <w:sz w:val="21"/>
          <w:szCs w:val="21"/>
        </w:rPr>
        <w:t>добавлены</w:t>
      </w:r>
      <w:r w:rsidRPr="00763BDB">
        <w:rPr>
          <w:rFonts w:ascii="Consolas" w:hAnsi="Consolas"/>
          <w:color w:val="AAD94C"/>
          <w:sz w:val="21"/>
          <w:szCs w:val="21"/>
          <w:lang w:val="en-US"/>
        </w:rPr>
        <w:t>.'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6DDC5374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FF8F40"/>
          <w:sz w:val="21"/>
          <w:szCs w:val="21"/>
          <w:lang w:val="en-US"/>
        </w:rPr>
        <w:lastRenderedPageBreak/>
        <w:t>END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387A8260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F29668"/>
          <w:sz w:val="21"/>
          <w:szCs w:val="21"/>
          <w:lang w:val="en-US"/>
        </w:rPr>
        <w:t>/</w:t>
      </w:r>
    </w:p>
    <w:p w14:paraId="4EE872D1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4689A2E1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F07178"/>
          <w:sz w:val="21"/>
          <w:szCs w:val="21"/>
          <w:lang w:val="en-US"/>
        </w:rPr>
        <w:t>EXEC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763BDB">
        <w:rPr>
          <w:rFonts w:ascii="Consolas" w:hAnsi="Consolas"/>
          <w:color w:val="BFBDB6"/>
          <w:sz w:val="21"/>
          <w:szCs w:val="21"/>
          <w:lang w:val="en-US"/>
        </w:rPr>
        <w:t>add_new_</w:t>
      </w:r>
      <w:proofErr w:type="gramStart"/>
      <w:r w:rsidRPr="00763BDB">
        <w:rPr>
          <w:rFonts w:ascii="Consolas" w:hAnsi="Consolas"/>
          <w:color w:val="BFBDB6"/>
          <w:sz w:val="21"/>
          <w:szCs w:val="21"/>
          <w:lang w:val="en-US"/>
        </w:rPr>
        <w:t>region</w:t>
      </w:r>
      <w:proofErr w:type="spellEnd"/>
      <w:r w:rsidRPr="00763BDB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763BDB">
        <w:rPr>
          <w:rFonts w:ascii="Consolas" w:hAnsi="Consolas"/>
          <w:color w:val="D2A6FF"/>
          <w:sz w:val="21"/>
          <w:szCs w:val="21"/>
          <w:lang w:val="en-US"/>
        </w:rPr>
        <w:t>15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763BDB">
        <w:rPr>
          <w:rFonts w:ascii="Consolas" w:hAnsi="Consolas"/>
          <w:color w:val="AAD94C"/>
          <w:sz w:val="21"/>
          <w:szCs w:val="21"/>
          <w:lang w:val="en-US"/>
        </w:rPr>
        <w:t>'</w:t>
      </w:r>
      <w:proofErr w:type="spellStart"/>
      <w:r w:rsidRPr="00763BDB">
        <w:rPr>
          <w:rFonts w:ascii="Consolas" w:hAnsi="Consolas"/>
          <w:color w:val="AAD94C"/>
          <w:sz w:val="21"/>
          <w:szCs w:val="21"/>
          <w:lang w:val="en-US"/>
        </w:rPr>
        <w:t>Test_Region</w:t>
      </w:r>
      <w:proofErr w:type="spellEnd"/>
      <w:r w:rsidRPr="00763BDB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293A5B3F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763BDB">
        <w:rPr>
          <w:rFonts w:ascii="Consolas" w:hAnsi="Consolas"/>
          <w:i/>
          <w:iCs/>
          <w:color w:val="5A6673"/>
          <w:sz w:val="21"/>
          <w:szCs w:val="21"/>
        </w:rPr>
        <w:t>-- Проверка региона по первичному ключу ID:</w:t>
      </w:r>
    </w:p>
    <w:p w14:paraId="3ECB3AA2" w14:textId="3A176BF8" w:rsid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F29668"/>
          <w:sz w:val="21"/>
          <w:szCs w:val="21"/>
          <w:lang w:val="en-US"/>
        </w:rPr>
        <w:t>*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763BDB">
        <w:rPr>
          <w:rFonts w:ascii="Consolas" w:hAnsi="Consolas"/>
          <w:color w:val="BFBDB6"/>
          <w:sz w:val="21"/>
          <w:szCs w:val="21"/>
          <w:lang w:val="en-US"/>
        </w:rPr>
        <w:t>s_region</w:t>
      </w:r>
      <w:proofErr w:type="spellEnd"/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WHERE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id </w:t>
      </w:r>
      <w:r w:rsidRPr="00763BDB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D2A6FF"/>
          <w:sz w:val="21"/>
          <w:szCs w:val="21"/>
          <w:lang w:val="en-US"/>
        </w:rPr>
        <w:t>15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2F95E123" w14:textId="29399943" w:rsidR="00C86BE0" w:rsidRPr="00763BDB" w:rsidRDefault="00C86BE0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C86BE0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C86BE0">
        <w:rPr>
          <w:rFonts w:ascii="Consolas" w:hAnsi="Consolas"/>
          <w:color w:val="BFBDB6"/>
          <w:sz w:val="21"/>
          <w:szCs w:val="21"/>
          <w:lang w:val="en-US"/>
        </w:rPr>
        <w:t xml:space="preserve"> id, </w:t>
      </w:r>
      <w:r w:rsidRPr="00C86BE0">
        <w:rPr>
          <w:rFonts w:ascii="Consolas" w:hAnsi="Consolas"/>
          <w:color w:val="FF8F40"/>
          <w:sz w:val="21"/>
          <w:szCs w:val="21"/>
          <w:lang w:val="en-US"/>
        </w:rPr>
        <w:t>name</w:t>
      </w:r>
      <w:r w:rsidRPr="00C86BE0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C86BE0">
        <w:rPr>
          <w:rFonts w:ascii="Consolas" w:hAnsi="Consolas"/>
          <w:color w:val="BFBDB6"/>
          <w:sz w:val="21"/>
          <w:szCs w:val="21"/>
          <w:lang w:val="en-US"/>
        </w:rPr>
        <w:t>region_id</w:t>
      </w:r>
      <w:proofErr w:type="spellEnd"/>
      <w:r w:rsidRPr="00C86BE0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C86BE0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C86BE0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C86BE0">
        <w:rPr>
          <w:rFonts w:ascii="Consolas" w:hAnsi="Consolas"/>
          <w:color w:val="BFBDB6"/>
          <w:sz w:val="21"/>
          <w:szCs w:val="21"/>
          <w:lang w:val="en-US"/>
        </w:rPr>
        <w:t>s_dept</w:t>
      </w:r>
      <w:proofErr w:type="spellEnd"/>
      <w:r w:rsidRPr="00C86BE0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C86BE0">
        <w:rPr>
          <w:rFonts w:ascii="Consolas" w:hAnsi="Consolas"/>
          <w:color w:val="FF8F40"/>
          <w:sz w:val="21"/>
          <w:szCs w:val="21"/>
          <w:lang w:val="en-US"/>
        </w:rPr>
        <w:t>WHERE</w:t>
      </w:r>
      <w:r w:rsidRPr="00C86BE0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C86BE0">
        <w:rPr>
          <w:rFonts w:ascii="Consolas" w:hAnsi="Consolas"/>
          <w:color w:val="BFBDB6"/>
          <w:sz w:val="21"/>
          <w:szCs w:val="21"/>
          <w:lang w:val="en-US"/>
        </w:rPr>
        <w:t>region_id</w:t>
      </w:r>
      <w:proofErr w:type="spellEnd"/>
      <w:r w:rsidRPr="00C86BE0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C86BE0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C86BE0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C86BE0">
        <w:rPr>
          <w:rFonts w:ascii="Consolas" w:hAnsi="Consolas"/>
          <w:color w:val="D2A6FF"/>
          <w:sz w:val="21"/>
          <w:szCs w:val="21"/>
          <w:lang w:val="en-US"/>
        </w:rPr>
        <w:t>15</w:t>
      </w:r>
      <w:r w:rsidRPr="00C86BE0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C86BE0">
        <w:rPr>
          <w:rFonts w:ascii="Consolas" w:hAnsi="Consolas"/>
          <w:color w:val="FF8F40"/>
          <w:sz w:val="21"/>
          <w:szCs w:val="21"/>
          <w:lang w:val="en-US"/>
        </w:rPr>
        <w:t>ORDER</w:t>
      </w:r>
      <w:r w:rsidRPr="00C86BE0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C86BE0">
        <w:rPr>
          <w:rFonts w:ascii="Consolas" w:hAnsi="Consolas"/>
          <w:color w:val="FF8F40"/>
          <w:sz w:val="21"/>
          <w:szCs w:val="21"/>
          <w:lang w:val="en-US"/>
        </w:rPr>
        <w:t>BY</w:t>
      </w:r>
      <w:r w:rsidRPr="00C86BE0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C86BE0">
        <w:rPr>
          <w:rFonts w:ascii="Consolas" w:hAnsi="Consolas"/>
          <w:color w:val="FF8F40"/>
          <w:sz w:val="21"/>
          <w:szCs w:val="21"/>
          <w:lang w:val="en-US"/>
        </w:rPr>
        <w:t>name</w:t>
      </w:r>
      <w:r w:rsidRPr="00C86BE0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2C2EC9B9" w14:textId="2E282807" w:rsidR="009C625F" w:rsidRDefault="009C625F" w:rsidP="009C625F">
      <w:pPr>
        <w:rPr>
          <w:lang w:val="en-US"/>
        </w:rPr>
      </w:pPr>
    </w:p>
    <w:p w14:paraId="55946B62" w14:textId="39E87C72" w:rsidR="00763BDB" w:rsidRDefault="00763BDB" w:rsidP="009C625F">
      <w:pPr>
        <w:rPr>
          <w:lang w:val="en-US"/>
        </w:rPr>
      </w:pPr>
    </w:p>
    <w:p w14:paraId="0F56E3FC" w14:textId="4BEBEEB9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lang w:val="en-US"/>
        </w:rPr>
        <w:t>2)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CREATE OR REPLACE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PROCEDURE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763BDB">
        <w:rPr>
          <w:rFonts w:ascii="Consolas" w:hAnsi="Consolas"/>
          <w:color w:val="BFBDB6"/>
          <w:sz w:val="21"/>
          <w:szCs w:val="21"/>
          <w:lang w:val="en-US"/>
        </w:rPr>
        <w:t>get_products_list</w:t>
      </w:r>
      <w:proofErr w:type="spellEnd"/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</w:p>
    <w:p w14:paraId="1374EA6E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763BDB">
        <w:rPr>
          <w:rFonts w:ascii="Consolas" w:hAnsi="Consolas"/>
          <w:color w:val="BFBDB6"/>
          <w:sz w:val="21"/>
          <w:szCs w:val="21"/>
          <w:lang w:val="en-US"/>
        </w:rPr>
        <w:t>p_company_name</w:t>
      </w:r>
      <w:proofErr w:type="spellEnd"/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F07178"/>
          <w:sz w:val="21"/>
          <w:szCs w:val="21"/>
          <w:lang w:val="en-US"/>
        </w:rPr>
        <w:t>IN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39BAE6"/>
          <w:sz w:val="21"/>
          <w:szCs w:val="21"/>
          <w:lang w:val="en-US"/>
        </w:rPr>
        <w:t>VARCHAR2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DEFAULT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D2A6FF"/>
          <w:sz w:val="21"/>
          <w:szCs w:val="21"/>
          <w:lang w:val="en-US"/>
        </w:rPr>
        <w:t>NULL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>,</w:t>
      </w:r>
    </w:p>
    <w:p w14:paraId="07523410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763BDB">
        <w:rPr>
          <w:rFonts w:ascii="Consolas" w:hAnsi="Consolas"/>
          <w:color w:val="BFBDB6"/>
          <w:sz w:val="21"/>
          <w:szCs w:val="21"/>
          <w:lang w:val="en-US"/>
        </w:rPr>
        <w:t>p_product_name</w:t>
      </w:r>
      <w:proofErr w:type="spellEnd"/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F07178"/>
          <w:sz w:val="21"/>
          <w:szCs w:val="21"/>
          <w:lang w:val="en-US"/>
        </w:rPr>
        <w:t>IN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39BAE6"/>
          <w:sz w:val="21"/>
          <w:szCs w:val="21"/>
          <w:lang w:val="en-US"/>
        </w:rPr>
        <w:t>VARCHAR2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DEFAULT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D2A6FF"/>
          <w:sz w:val="21"/>
          <w:szCs w:val="21"/>
          <w:lang w:val="en-US"/>
        </w:rPr>
        <w:t>NULL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>,</w:t>
      </w:r>
    </w:p>
    <w:p w14:paraId="77A402D4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763BDB">
        <w:rPr>
          <w:rFonts w:ascii="Consolas" w:hAnsi="Consolas"/>
          <w:color w:val="BFBDB6"/>
          <w:sz w:val="21"/>
          <w:szCs w:val="21"/>
          <w:lang w:val="en-US"/>
        </w:rPr>
        <w:t>p_cursor</w:t>
      </w:r>
      <w:proofErr w:type="spellEnd"/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OUT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39BAE6"/>
          <w:sz w:val="21"/>
          <w:szCs w:val="21"/>
          <w:lang w:val="en-US"/>
        </w:rPr>
        <w:t>SYS_REFCURSOR</w:t>
      </w:r>
    </w:p>
    <w:p w14:paraId="6A0D87FB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763BDB">
        <w:rPr>
          <w:rFonts w:ascii="Consolas" w:hAnsi="Consolas"/>
          <w:color w:val="D2A6FF"/>
          <w:sz w:val="21"/>
          <w:szCs w:val="21"/>
          <w:lang w:val="en-US"/>
        </w:rPr>
        <w:t>IS</w:t>
      </w:r>
    </w:p>
    <w:p w14:paraId="2426A9E3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763BDB">
        <w:rPr>
          <w:rFonts w:ascii="Consolas" w:hAnsi="Consolas"/>
          <w:color w:val="BFBDB6"/>
          <w:sz w:val="21"/>
          <w:szCs w:val="21"/>
          <w:lang w:val="en-US"/>
        </w:rPr>
        <w:t>v_sql</w:t>
      </w:r>
      <w:proofErr w:type="spellEnd"/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39BAE6"/>
          <w:sz w:val="21"/>
          <w:szCs w:val="21"/>
          <w:lang w:val="en-US"/>
        </w:rPr>
        <w:t>VARCHAR2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763BDB">
        <w:rPr>
          <w:rFonts w:ascii="Consolas" w:hAnsi="Consolas"/>
          <w:color w:val="D2A6FF"/>
          <w:sz w:val="21"/>
          <w:szCs w:val="21"/>
          <w:lang w:val="en-US"/>
        </w:rPr>
        <w:t>1000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7A502D0C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FF8F40"/>
          <w:sz w:val="21"/>
          <w:szCs w:val="21"/>
          <w:lang w:val="en-US"/>
        </w:rPr>
        <w:t>BEGIN</w:t>
      </w:r>
    </w:p>
    <w:p w14:paraId="70DD1F6A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763BDB">
        <w:rPr>
          <w:rFonts w:ascii="Consolas" w:hAnsi="Consolas"/>
          <w:color w:val="BFBDB6"/>
          <w:sz w:val="21"/>
          <w:szCs w:val="21"/>
          <w:lang w:val="en-US"/>
        </w:rPr>
        <w:t>v_</w:t>
      </w:r>
      <w:proofErr w:type="gramStart"/>
      <w:r w:rsidRPr="00763BDB">
        <w:rPr>
          <w:rFonts w:ascii="Consolas" w:hAnsi="Consolas"/>
          <w:color w:val="BFBDB6"/>
          <w:sz w:val="21"/>
          <w:szCs w:val="21"/>
          <w:lang w:val="en-US"/>
        </w:rPr>
        <w:t>sql</w:t>
      </w:r>
      <w:proofErr w:type="spellEnd"/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F29668"/>
          <w:sz w:val="21"/>
          <w:szCs w:val="21"/>
          <w:lang w:val="en-US"/>
        </w:rPr>
        <w:t>:</w:t>
      </w:r>
      <w:proofErr w:type="gramEnd"/>
      <w:r w:rsidRPr="00763BDB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AAD94C"/>
          <w:sz w:val="21"/>
          <w:szCs w:val="21"/>
          <w:lang w:val="en-US"/>
        </w:rPr>
        <w:t xml:space="preserve">'SELECT p.name AS </w:t>
      </w:r>
      <w:proofErr w:type="spellStart"/>
      <w:r w:rsidRPr="00763BDB">
        <w:rPr>
          <w:rFonts w:ascii="Consolas" w:hAnsi="Consolas"/>
          <w:color w:val="AAD94C"/>
          <w:sz w:val="21"/>
          <w:szCs w:val="21"/>
          <w:lang w:val="en-US"/>
        </w:rPr>
        <w:t>product_name</w:t>
      </w:r>
      <w:proofErr w:type="spellEnd"/>
      <w:r w:rsidRPr="00763BDB">
        <w:rPr>
          <w:rFonts w:ascii="Consolas" w:hAnsi="Consolas"/>
          <w:color w:val="AAD94C"/>
          <w:sz w:val="21"/>
          <w:szCs w:val="21"/>
          <w:lang w:val="en-US"/>
        </w:rPr>
        <w:t xml:space="preserve">, </w:t>
      </w:r>
      <w:proofErr w:type="spellStart"/>
      <w:r w:rsidRPr="00763BDB">
        <w:rPr>
          <w:rFonts w:ascii="Consolas" w:hAnsi="Consolas"/>
          <w:color w:val="AAD94C"/>
          <w:sz w:val="21"/>
          <w:szCs w:val="21"/>
          <w:lang w:val="en-US"/>
        </w:rPr>
        <w:t>i.quantity</w:t>
      </w:r>
      <w:proofErr w:type="spellEnd"/>
      <w:r w:rsidRPr="00763BDB">
        <w:rPr>
          <w:rFonts w:ascii="Consolas" w:hAnsi="Consolas"/>
          <w:color w:val="AAD94C"/>
          <w:sz w:val="21"/>
          <w:szCs w:val="21"/>
          <w:lang w:val="en-US"/>
        </w:rPr>
        <w:t xml:space="preserve">, </w:t>
      </w:r>
      <w:proofErr w:type="spellStart"/>
      <w:r w:rsidRPr="00763BDB">
        <w:rPr>
          <w:rFonts w:ascii="Consolas" w:hAnsi="Consolas"/>
          <w:color w:val="AAD94C"/>
          <w:sz w:val="21"/>
          <w:szCs w:val="21"/>
          <w:lang w:val="en-US"/>
        </w:rPr>
        <w:t>i.price</w:t>
      </w:r>
      <w:proofErr w:type="spellEnd"/>
    </w:p>
    <w:p w14:paraId="6E0B21A9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AAD94C"/>
          <w:sz w:val="21"/>
          <w:szCs w:val="21"/>
          <w:lang w:val="en-US"/>
        </w:rPr>
        <w:t xml:space="preserve">              FROM </w:t>
      </w:r>
      <w:proofErr w:type="spellStart"/>
      <w:r w:rsidRPr="00763BDB">
        <w:rPr>
          <w:rFonts w:ascii="Consolas" w:hAnsi="Consolas"/>
          <w:color w:val="AAD94C"/>
          <w:sz w:val="21"/>
          <w:szCs w:val="21"/>
          <w:lang w:val="en-US"/>
        </w:rPr>
        <w:t>s_customer</w:t>
      </w:r>
      <w:proofErr w:type="spellEnd"/>
      <w:r w:rsidRPr="00763BDB">
        <w:rPr>
          <w:rFonts w:ascii="Consolas" w:hAnsi="Consolas"/>
          <w:color w:val="AAD94C"/>
          <w:sz w:val="21"/>
          <w:szCs w:val="21"/>
          <w:lang w:val="en-US"/>
        </w:rPr>
        <w:t xml:space="preserve"> c</w:t>
      </w:r>
    </w:p>
    <w:p w14:paraId="3C174FD9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AAD94C"/>
          <w:sz w:val="21"/>
          <w:szCs w:val="21"/>
          <w:lang w:val="en-US"/>
        </w:rPr>
        <w:t xml:space="preserve">              JOIN </w:t>
      </w:r>
      <w:proofErr w:type="spellStart"/>
      <w:r w:rsidRPr="00763BDB">
        <w:rPr>
          <w:rFonts w:ascii="Consolas" w:hAnsi="Consolas"/>
          <w:color w:val="AAD94C"/>
          <w:sz w:val="21"/>
          <w:szCs w:val="21"/>
          <w:lang w:val="en-US"/>
        </w:rPr>
        <w:t>s_ord</w:t>
      </w:r>
      <w:proofErr w:type="spellEnd"/>
      <w:r w:rsidRPr="00763BDB">
        <w:rPr>
          <w:rFonts w:ascii="Consolas" w:hAnsi="Consolas"/>
          <w:color w:val="AAD94C"/>
          <w:sz w:val="21"/>
          <w:szCs w:val="21"/>
          <w:lang w:val="en-US"/>
        </w:rPr>
        <w:t xml:space="preserve"> o ON c.id = </w:t>
      </w:r>
      <w:proofErr w:type="spellStart"/>
      <w:proofErr w:type="gramStart"/>
      <w:r w:rsidRPr="00763BDB">
        <w:rPr>
          <w:rFonts w:ascii="Consolas" w:hAnsi="Consolas"/>
          <w:color w:val="AAD94C"/>
          <w:sz w:val="21"/>
          <w:szCs w:val="21"/>
          <w:lang w:val="en-US"/>
        </w:rPr>
        <w:t>o.customer</w:t>
      </w:r>
      <w:proofErr w:type="gramEnd"/>
      <w:r w:rsidRPr="00763BDB">
        <w:rPr>
          <w:rFonts w:ascii="Consolas" w:hAnsi="Consolas"/>
          <w:color w:val="AAD94C"/>
          <w:sz w:val="21"/>
          <w:szCs w:val="21"/>
          <w:lang w:val="en-US"/>
        </w:rPr>
        <w:t>_id</w:t>
      </w:r>
      <w:proofErr w:type="spellEnd"/>
    </w:p>
    <w:p w14:paraId="655F109F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AAD94C"/>
          <w:sz w:val="21"/>
          <w:szCs w:val="21"/>
          <w:lang w:val="en-US"/>
        </w:rPr>
        <w:t xml:space="preserve">              JOIN </w:t>
      </w:r>
      <w:proofErr w:type="spellStart"/>
      <w:r w:rsidRPr="00763BDB">
        <w:rPr>
          <w:rFonts w:ascii="Consolas" w:hAnsi="Consolas"/>
          <w:color w:val="AAD94C"/>
          <w:sz w:val="21"/>
          <w:szCs w:val="21"/>
          <w:lang w:val="en-US"/>
        </w:rPr>
        <w:t>s_item</w:t>
      </w:r>
      <w:proofErr w:type="spellEnd"/>
      <w:r w:rsidRPr="00763BDB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proofErr w:type="spellStart"/>
      <w:r w:rsidRPr="00763BDB">
        <w:rPr>
          <w:rFonts w:ascii="Consolas" w:hAnsi="Consolas"/>
          <w:color w:val="AAD94C"/>
          <w:sz w:val="21"/>
          <w:szCs w:val="21"/>
          <w:lang w:val="en-US"/>
        </w:rPr>
        <w:t>i</w:t>
      </w:r>
      <w:proofErr w:type="spellEnd"/>
      <w:r w:rsidRPr="00763BDB">
        <w:rPr>
          <w:rFonts w:ascii="Consolas" w:hAnsi="Consolas"/>
          <w:color w:val="AAD94C"/>
          <w:sz w:val="21"/>
          <w:szCs w:val="21"/>
          <w:lang w:val="en-US"/>
        </w:rPr>
        <w:t xml:space="preserve"> ON o.id = </w:t>
      </w:r>
      <w:proofErr w:type="spellStart"/>
      <w:r w:rsidRPr="00763BDB">
        <w:rPr>
          <w:rFonts w:ascii="Consolas" w:hAnsi="Consolas"/>
          <w:color w:val="AAD94C"/>
          <w:sz w:val="21"/>
          <w:szCs w:val="21"/>
          <w:lang w:val="en-US"/>
        </w:rPr>
        <w:t>i.ord_id</w:t>
      </w:r>
      <w:proofErr w:type="spellEnd"/>
    </w:p>
    <w:p w14:paraId="20FF9E74" w14:textId="73E15B4C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AAD94C"/>
          <w:sz w:val="21"/>
          <w:szCs w:val="21"/>
          <w:lang w:val="en-US"/>
        </w:rPr>
        <w:t xml:space="preserve">              JOIN </w:t>
      </w:r>
      <w:proofErr w:type="spellStart"/>
      <w:r w:rsidRPr="00763BDB">
        <w:rPr>
          <w:rFonts w:ascii="Consolas" w:hAnsi="Consolas"/>
          <w:color w:val="AAD94C"/>
          <w:sz w:val="21"/>
          <w:szCs w:val="21"/>
          <w:lang w:val="en-US"/>
        </w:rPr>
        <w:t>s_product</w:t>
      </w:r>
      <w:proofErr w:type="spellEnd"/>
      <w:r w:rsidRPr="00763BDB">
        <w:rPr>
          <w:rFonts w:ascii="Consolas" w:hAnsi="Consolas"/>
          <w:color w:val="AAD94C"/>
          <w:sz w:val="21"/>
          <w:szCs w:val="21"/>
          <w:lang w:val="en-US"/>
        </w:rPr>
        <w:t xml:space="preserve"> p ON </w:t>
      </w:r>
      <w:proofErr w:type="spellStart"/>
      <w:proofErr w:type="gramStart"/>
      <w:r w:rsidRPr="00763BDB">
        <w:rPr>
          <w:rFonts w:ascii="Consolas" w:hAnsi="Consolas"/>
          <w:color w:val="AAD94C"/>
          <w:sz w:val="21"/>
          <w:szCs w:val="21"/>
          <w:lang w:val="en-US"/>
        </w:rPr>
        <w:t>i.product</w:t>
      </w:r>
      <w:proofErr w:type="gramEnd"/>
      <w:r w:rsidRPr="00763BDB">
        <w:rPr>
          <w:rFonts w:ascii="Consolas" w:hAnsi="Consolas"/>
          <w:color w:val="AAD94C"/>
          <w:sz w:val="21"/>
          <w:szCs w:val="21"/>
          <w:lang w:val="en-US"/>
        </w:rPr>
        <w:t>_id</w:t>
      </w:r>
      <w:proofErr w:type="spellEnd"/>
      <w:r w:rsidRPr="00763BDB">
        <w:rPr>
          <w:rFonts w:ascii="Consolas" w:hAnsi="Consolas"/>
          <w:color w:val="AAD94C"/>
          <w:sz w:val="21"/>
          <w:szCs w:val="21"/>
          <w:lang w:val="en-US"/>
        </w:rPr>
        <w:t xml:space="preserve"> = p.id</w:t>
      </w:r>
      <w:r w:rsidR="00CA22D5" w:rsidRPr="00763BDB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096E9120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71C228F3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IF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763BDB">
        <w:rPr>
          <w:rFonts w:ascii="Consolas" w:hAnsi="Consolas"/>
          <w:color w:val="BFBDB6"/>
          <w:sz w:val="21"/>
          <w:szCs w:val="21"/>
          <w:lang w:val="en-US"/>
        </w:rPr>
        <w:t>p_company_name</w:t>
      </w:r>
      <w:proofErr w:type="spellEnd"/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D2A6FF"/>
          <w:sz w:val="21"/>
          <w:szCs w:val="21"/>
          <w:lang w:val="en-US"/>
        </w:rPr>
        <w:t>IS NOT NULL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40A9F88D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proofErr w:type="spellStart"/>
      <w:r w:rsidRPr="00763BDB">
        <w:rPr>
          <w:rFonts w:ascii="Consolas" w:hAnsi="Consolas"/>
          <w:color w:val="BFBDB6"/>
          <w:sz w:val="21"/>
          <w:szCs w:val="21"/>
          <w:lang w:val="en-US"/>
        </w:rPr>
        <w:t>v_</w:t>
      </w:r>
      <w:proofErr w:type="gramStart"/>
      <w:r w:rsidRPr="00763BDB">
        <w:rPr>
          <w:rFonts w:ascii="Consolas" w:hAnsi="Consolas"/>
          <w:color w:val="BFBDB6"/>
          <w:sz w:val="21"/>
          <w:szCs w:val="21"/>
          <w:lang w:val="en-US"/>
        </w:rPr>
        <w:t>sql</w:t>
      </w:r>
      <w:proofErr w:type="spellEnd"/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F29668"/>
          <w:sz w:val="21"/>
          <w:szCs w:val="21"/>
          <w:lang w:val="en-US"/>
        </w:rPr>
        <w:t>:</w:t>
      </w:r>
      <w:proofErr w:type="gramEnd"/>
      <w:r w:rsidRPr="00763BDB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763BDB">
        <w:rPr>
          <w:rFonts w:ascii="Consolas" w:hAnsi="Consolas"/>
          <w:color w:val="BFBDB6"/>
          <w:sz w:val="21"/>
          <w:szCs w:val="21"/>
          <w:lang w:val="en-US"/>
        </w:rPr>
        <w:t>v_sql</w:t>
      </w:r>
      <w:proofErr w:type="spellEnd"/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AAD94C"/>
          <w:sz w:val="21"/>
          <w:szCs w:val="21"/>
          <w:lang w:val="en-US"/>
        </w:rPr>
        <w:t>' AND c.name = :1'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53B0FFE1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END IF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48553F97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IF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763BDB">
        <w:rPr>
          <w:rFonts w:ascii="Consolas" w:hAnsi="Consolas"/>
          <w:color w:val="BFBDB6"/>
          <w:sz w:val="21"/>
          <w:szCs w:val="21"/>
          <w:lang w:val="en-US"/>
        </w:rPr>
        <w:t>p_product_name</w:t>
      </w:r>
      <w:proofErr w:type="spellEnd"/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D2A6FF"/>
          <w:sz w:val="21"/>
          <w:szCs w:val="21"/>
          <w:lang w:val="en-US"/>
        </w:rPr>
        <w:t>IS NOT NULL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0975706E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proofErr w:type="spellStart"/>
      <w:r w:rsidRPr="00763BDB">
        <w:rPr>
          <w:rFonts w:ascii="Consolas" w:hAnsi="Consolas"/>
          <w:color w:val="BFBDB6"/>
          <w:sz w:val="21"/>
          <w:szCs w:val="21"/>
          <w:lang w:val="en-US"/>
        </w:rPr>
        <w:t>v_</w:t>
      </w:r>
      <w:proofErr w:type="gramStart"/>
      <w:r w:rsidRPr="00763BDB">
        <w:rPr>
          <w:rFonts w:ascii="Consolas" w:hAnsi="Consolas"/>
          <w:color w:val="BFBDB6"/>
          <w:sz w:val="21"/>
          <w:szCs w:val="21"/>
          <w:lang w:val="en-US"/>
        </w:rPr>
        <w:t>sql</w:t>
      </w:r>
      <w:proofErr w:type="spellEnd"/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F29668"/>
          <w:sz w:val="21"/>
          <w:szCs w:val="21"/>
          <w:lang w:val="en-US"/>
        </w:rPr>
        <w:t>:</w:t>
      </w:r>
      <w:proofErr w:type="gramEnd"/>
      <w:r w:rsidRPr="00763BDB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763BDB">
        <w:rPr>
          <w:rFonts w:ascii="Consolas" w:hAnsi="Consolas"/>
          <w:color w:val="BFBDB6"/>
          <w:sz w:val="21"/>
          <w:szCs w:val="21"/>
          <w:lang w:val="en-US"/>
        </w:rPr>
        <w:t>v_sql</w:t>
      </w:r>
      <w:proofErr w:type="spellEnd"/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AAD94C"/>
          <w:sz w:val="21"/>
          <w:szCs w:val="21"/>
          <w:lang w:val="en-US"/>
        </w:rPr>
        <w:t>' AND p.name = :2'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7966E700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END IF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7BB8F04B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763BDB">
        <w:rPr>
          <w:rFonts w:ascii="Consolas" w:hAnsi="Consolas"/>
          <w:color w:val="BFBDB6"/>
          <w:sz w:val="21"/>
          <w:szCs w:val="21"/>
          <w:lang w:val="en-US"/>
        </w:rPr>
        <w:t>v_</w:t>
      </w:r>
      <w:proofErr w:type="gramStart"/>
      <w:r w:rsidRPr="00763BDB">
        <w:rPr>
          <w:rFonts w:ascii="Consolas" w:hAnsi="Consolas"/>
          <w:color w:val="BFBDB6"/>
          <w:sz w:val="21"/>
          <w:szCs w:val="21"/>
          <w:lang w:val="en-US"/>
        </w:rPr>
        <w:t>sql</w:t>
      </w:r>
      <w:proofErr w:type="spellEnd"/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F29668"/>
          <w:sz w:val="21"/>
          <w:szCs w:val="21"/>
          <w:lang w:val="en-US"/>
        </w:rPr>
        <w:t>:</w:t>
      </w:r>
      <w:proofErr w:type="gramEnd"/>
      <w:r w:rsidRPr="00763BDB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763BDB">
        <w:rPr>
          <w:rFonts w:ascii="Consolas" w:hAnsi="Consolas"/>
          <w:color w:val="BFBDB6"/>
          <w:sz w:val="21"/>
          <w:szCs w:val="21"/>
          <w:lang w:val="en-US"/>
        </w:rPr>
        <w:t>v_sql</w:t>
      </w:r>
      <w:proofErr w:type="spellEnd"/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AAD94C"/>
          <w:sz w:val="21"/>
          <w:szCs w:val="21"/>
          <w:lang w:val="en-US"/>
        </w:rPr>
        <w:t>' ORDER BY p.name'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00E772D9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4A2D9D36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IF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763BDB">
        <w:rPr>
          <w:rFonts w:ascii="Consolas" w:hAnsi="Consolas"/>
          <w:color w:val="BFBDB6"/>
          <w:sz w:val="21"/>
          <w:szCs w:val="21"/>
          <w:lang w:val="en-US"/>
        </w:rPr>
        <w:t>p_company_name</w:t>
      </w:r>
      <w:proofErr w:type="spellEnd"/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D2A6FF"/>
          <w:sz w:val="21"/>
          <w:szCs w:val="21"/>
          <w:lang w:val="en-US"/>
        </w:rPr>
        <w:t>IS NOT NULL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AND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763BDB">
        <w:rPr>
          <w:rFonts w:ascii="Consolas" w:hAnsi="Consolas"/>
          <w:color w:val="BFBDB6"/>
          <w:sz w:val="21"/>
          <w:szCs w:val="21"/>
          <w:lang w:val="en-US"/>
        </w:rPr>
        <w:t>p_product_name</w:t>
      </w:r>
      <w:proofErr w:type="spellEnd"/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D2A6FF"/>
          <w:sz w:val="21"/>
          <w:szCs w:val="21"/>
          <w:lang w:val="en-US"/>
        </w:rPr>
        <w:t>IS NOT NULL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52F50B2A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OPEN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763BDB">
        <w:rPr>
          <w:rFonts w:ascii="Consolas" w:hAnsi="Consolas"/>
          <w:color w:val="BFBDB6"/>
          <w:sz w:val="21"/>
          <w:szCs w:val="21"/>
          <w:lang w:val="en-US"/>
        </w:rPr>
        <w:t>p_cursor</w:t>
      </w:r>
      <w:proofErr w:type="spellEnd"/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FOR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763BDB">
        <w:rPr>
          <w:rFonts w:ascii="Consolas" w:hAnsi="Consolas"/>
          <w:color w:val="BFBDB6"/>
          <w:sz w:val="21"/>
          <w:szCs w:val="21"/>
          <w:lang w:val="en-US"/>
        </w:rPr>
        <w:t>v_sql</w:t>
      </w:r>
      <w:proofErr w:type="spellEnd"/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USING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763BDB">
        <w:rPr>
          <w:rFonts w:ascii="Consolas" w:hAnsi="Consolas"/>
          <w:color w:val="BFBDB6"/>
          <w:sz w:val="21"/>
          <w:szCs w:val="21"/>
          <w:lang w:val="en-US"/>
        </w:rPr>
        <w:t>p_company_name</w:t>
      </w:r>
      <w:proofErr w:type="spellEnd"/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763BDB">
        <w:rPr>
          <w:rFonts w:ascii="Consolas" w:hAnsi="Consolas"/>
          <w:color w:val="BFBDB6"/>
          <w:sz w:val="21"/>
          <w:szCs w:val="21"/>
          <w:lang w:val="en-US"/>
        </w:rPr>
        <w:t>p_product_name</w:t>
      </w:r>
      <w:proofErr w:type="spellEnd"/>
      <w:r w:rsidRPr="00763BDB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1DBA3ACD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ELSIF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763BDB">
        <w:rPr>
          <w:rFonts w:ascii="Consolas" w:hAnsi="Consolas"/>
          <w:color w:val="BFBDB6"/>
          <w:sz w:val="21"/>
          <w:szCs w:val="21"/>
          <w:lang w:val="en-US"/>
        </w:rPr>
        <w:t>p_company_name</w:t>
      </w:r>
      <w:proofErr w:type="spellEnd"/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D2A6FF"/>
          <w:sz w:val="21"/>
          <w:szCs w:val="21"/>
          <w:lang w:val="en-US"/>
        </w:rPr>
        <w:t>IS NOT NULL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0C6E9D92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OPEN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763BDB">
        <w:rPr>
          <w:rFonts w:ascii="Consolas" w:hAnsi="Consolas"/>
          <w:color w:val="BFBDB6"/>
          <w:sz w:val="21"/>
          <w:szCs w:val="21"/>
          <w:lang w:val="en-US"/>
        </w:rPr>
        <w:t>p_cursor</w:t>
      </w:r>
      <w:proofErr w:type="spellEnd"/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FOR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763BDB">
        <w:rPr>
          <w:rFonts w:ascii="Consolas" w:hAnsi="Consolas"/>
          <w:color w:val="BFBDB6"/>
          <w:sz w:val="21"/>
          <w:szCs w:val="21"/>
          <w:lang w:val="en-US"/>
        </w:rPr>
        <w:t>v_sql</w:t>
      </w:r>
      <w:proofErr w:type="spellEnd"/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USING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763BDB">
        <w:rPr>
          <w:rFonts w:ascii="Consolas" w:hAnsi="Consolas"/>
          <w:color w:val="BFBDB6"/>
          <w:sz w:val="21"/>
          <w:szCs w:val="21"/>
          <w:lang w:val="en-US"/>
        </w:rPr>
        <w:t>p_company_name</w:t>
      </w:r>
      <w:proofErr w:type="spellEnd"/>
      <w:r w:rsidRPr="00763BDB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0A9FAE61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ELSIF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763BDB">
        <w:rPr>
          <w:rFonts w:ascii="Consolas" w:hAnsi="Consolas"/>
          <w:color w:val="BFBDB6"/>
          <w:sz w:val="21"/>
          <w:szCs w:val="21"/>
          <w:lang w:val="en-US"/>
        </w:rPr>
        <w:t>p_product_name</w:t>
      </w:r>
      <w:proofErr w:type="spellEnd"/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D2A6FF"/>
          <w:sz w:val="21"/>
          <w:szCs w:val="21"/>
          <w:lang w:val="en-US"/>
        </w:rPr>
        <w:t>IS NOT NULL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2AF16587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OPEN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763BDB">
        <w:rPr>
          <w:rFonts w:ascii="Consolas" w:hAnsi="Consolas"/>
          <w:color w:val="BFBDB6"/>
          <w:sz w:val="21"/>
          <w:szCs w:val="21"/>
          <w:lang w:val="en-US"/>
        </w:rPr>
        <w:t>p_cursor</w:t>
      </w:r>
      <w:proofErr w:type="spellEnd"/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FOR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763BDB">
        <w:rPr>
          <w:rFonts w:ascii="Consolas" w:hAnsi="Consolas"/>
          <w:color w:val="BFBDB6"/>
          <w:sz w:val="21"/>
          <w:szCs w:val="21"/>
          <w:lang w:val="en-US"/>
        </w:rPr>
        <w:t>v_sql</w:t>
      </w:r>
      <w:proofErr w:type="spellEnd"/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USING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763BDB">
        <w:rPr>
          <w:rFonts w:ascii="Consolas" w:hAnsi="Consolas"/>
          <w:color w:val="BFBDB6"/>
          <w:sz w:val="21"/>
          <w:szCs w:val="21"/>
          <w:lang w:val="en-US"/>
        </w:rPr>
        <w:t>p_product_name</w:t>
      </w:r>
      <w:proofErr w:type="spellEnd"/>
      <w:r w:rsidRPr="00763BDB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09D0BEEB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ELSE</w:t>
      </w:r>
    </w:p>
    <w:p w14:paraId="2838ECCD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OPEN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763BDB">
        <w:rPr>
          <w:rFonts w:ascii="Consolas" w:hAnsi="Consolas"/>
          <w:color w:val="BFBDB6"/>
          <w:sz w:val="21"/>
          <w:szCs w:val="21"/>
          <w:lang w:val="en-US"/>
        </w:rPr>
        <w:t>p_cursor</w:t>
      </w:r>
      <w:proofErr w:type="spellEnd"/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FOR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763BDB">
        <w:rPr>
          <w:rFonts w:ascii="Consolas" w:hAnsi="Consolas"/>
          <w:color w:val="BFBDB6"/>
          <w:sz w:val="21"/>
          <w:szCs w:val="21"/>
          <w:lang w:val="en-US"/>
        </w:rPr>
        <w:t>v_sql</w:t>
      </w:r>
      <w:proofErr w:type="spellEnd"/>
      <w:r w:rsidRPr="00763BDB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2AE14D7D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763BDB">
        <w:rPr>
          <w:rFonts w:ascii="Consolas" w:hAnsi="Consolas"/>
          <w:color w:val="FF8F40"/>
          <w:sz w:val="21"/>
          <w:szCs w:val="21"/>
          <w:lang w:val="en-US"/>
        </w:rPr>
        <w:t>END IF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20668629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FF8F40"/>
          <w:sz w:val="21"/>
          <w:szCs w:val="21"/>
          <w:lang w:val="en-US"/>
        </w:rPr>
        <w:t>END</w:t>
      </w:r>
      <w:r w:rsidRPr="00763BDB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18358CE4" w14:textId="77777777" w:rsidR="00763BDB" w:rsidRPr="00763BDB" w:rsidRDefault="00763BDB" w:rsidP="00763BDB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763BDB">
        <w:rPr>
          <w:rFonts w:ascii="Consolas" w:hAnsi="Consolas"/>
          <w:color w:val="F29668"/>
          <w:sz w:val="21"/>
          <w:szCs w:val="21"/>
          <w:lang w:val="en-US"/>
        </w:rPr>
        <w:t>/</w:t>
      </w:r>
    </w:p>
    <w:p w14:paraId="2189C4E0" w14:textId="77777777" w:rsidR="00A62F38" w:rsidRPr="00A62F38" w:rsidRDefault="00A62F38" w:rsidP="00A62F3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A62F38">
        <w:rPr>
          <w:rFonts w:ascii="Consolas" w:hAnsi="Consolas"/>
          <w:i/>
          <w:iCs/>
          <w:color w:val="5A6673"/>
          <w:sz w:val="21"/>
          <w:szCs w:val="21"/>
        </w:rPr>
        <w:t>-- Тест 1: только фирма</w:t>
      </w:r>
    </w:p>
    <w:p w14:paraId="3D527B40" w14:textId="77777777" w:rsidR="00A62F38" w:rsidRPr="00A62F38" w:rsidRDefault="00A62F38" w:rsidP="00A62F3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A62F38">
        <w:rPr>
          <w:rFonts w:ascii="Consolas" w:hAnsi="Consolas"/>
          <w:color w:val="F07178"/>
          <w:sz w:val="21"/>
          <w:szCs w:val="21"/>
        </w:rPr>
        <w:t>VAR</w:t>
      </w:r>
      <w:r w:rsidRPr="00A62F38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A62F38">
        <w:rPr>
          <w:rFonts w:ascii="Consolas" w:hAnsi="Consolas"/>
          <w:color w:val="BFBDB6"/>
          <w:sz w:val="21"/>
          <w:szCs w:val="21"/>
        </w:rPr>
        <w:t>rc</w:t>
      </w:r>
      <w:proofErr w:type="spellEnd"/>
      <w:r w:rsidRPr="00A62F38">
        <w:rPr>
          <w:rFonts w:ascii="Consolas" w:hAnsi="Consolas"/>
          <w:color w:val="BFBDB6"/>
          <w:sz w:val="21"/>
          <w:szCs w:val="21"/>
        </w:rPr>
        <w:t xml:space="preserve"> </w:t>
      </w:r>
      <w:r w:rsidRPr="00A62F38">
        <w:rPr>
          <w:rFonts w:ascii="Consolas" w:hAnsi="Consolas"/>
          <w:color w:val="D2A6FF"/>
          <w:sz w:val="21"/>
          <w:szCs w:val="21"/>
        </w:rPr>
        <w:t>REFCURSOR</w:t>
      </w:r>
      <w:r w:rsidRPr="00A62F38">
        <w:rPr>
          <w:rFonts w:ascii="Consolas" w:hAnsi="Consolas"/>
          <w:color w:val="BFBDB6"/>
          <w:sz w:val="21"/>
          <w:szCs w:val="21"/>
        </w:rPr>
        <w:t>;</w:t>
      </w:r>
    </w:p>
    <w:p w14:paraId="204F10BB" w14:textId="77777777" w:rsidR="00A62F38" w:rsidRPr="00A62F38" w:rsidRDefault="00A62F38" w:rsidP="00A62F3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A62F38">
        <w:rPr>
          <w:rFonts w:ascii="Consolas" w:hAnsi="Consolas"/>
          <w:color w:val="F07178"/>
          <w:sz w:val="21"/>
          <w:szCs w:val="21"/>
          <w:lang w:val="en-US"/>
        </w:rPr>
        <w:t>EXEC</w:t>
      </w:r>
      <w:r w:rsidRPr="00A62F3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A62F38">
        <w:rPr>
          <w:rFonts w:ascii="Consolas" w:hAnsi="Consolas"/>
          <w:color w:val="BFBDB6"/>
          <w:sz w:val="21"/>
          <w:szCs w:val="21"/>
          <w:lang w:val="en-US"/>
        </w:rPr>
        <w:t>get_products_</w:t>
      </w:r>
      <w:proofErr w:type="gramStart"/>
      <w:r w:rsidRPr="00A62F38">
        <w:rPr>
          <w:rFonts w:ascii="Consolas" w:hAnsi="Consolas"/>
          <w:color w:val="BFBDB6"/>
          <w:sz w:val="21"/>
          <w:szCs w:val="21"/>
          <w:lang w:val="en-US"/>
        </w:rPr>
        <w:t>list</w:t>
      </w:r>
      <w:proofErr w:type="spellEnd"/>
      <w:r w:rsidRPr="00A62F38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spellStart"/>
      <w:proofErr w:type="gramEnd"/>
      <w:r w:rsidRPr="00A62F38">
        <w:rPr>
          <w:rFonts w:ascii="Consolas" w:hAnsi="Consolas"/>
          <w:color w:val="BFBDB6"/>
          <w:sz w:val="21"/>
          <w:szCs w:val="21"/>
          <w:lang w:val="en-US"/>
        </w:rPr>
        <w:t>p_company_name</w:t>
      </w:r>
      <w:proofErr w:type="spellEnd"/>
      <w:r w:rsidRPr="00A62F3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A62F38">
        <w:rPr>
          <w:rFonts w:ascii="Consolas" w:hAnsi="Consolas"/>
          <w:color w:val="F29668"/>
          <w:sz w:val="21"/>
          <w:szCs w:val="21"/>
          <w:lang w:val="en-US"/>
        </w:rPr>
        <w:t>=&gt;</w:t>
      </w:r>
      <w:r w:rsidRPr="00A62F3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A62F38">
        <w:rPr>
          <w:rFonts w:ascii="Consolas" w:hAnsi="Consolas"/>
          <w:color w:val="AAD94C"/>
          <w:sz w:val="21"/>
          <w:szCs w:val="21"/>
          <w:lang w:val="en-US"/>
        </w:rPr>
        <w:t>'</w:t>
      </w:r>
      <w:proofErr w:type="spellStart"/>
      <w:r w:rsidRPr="00A62F38">
        <w:rPr>
          <w:rFonts w:ascii="Consolas" w:hAnsi="Consolas"/>
          <w:color w:val="AAD94C"/>
          <w:sz w:val="21"/>
          <w:szCs w:val="21"/>
          <w:lang w:val="en-US"/>
        </w:rPr>
        <w:t>Unisports</w:t>
      </w:r>
      <w:proofErr w:type="spellEnd"/>
      <w:r w:rsidRPr="00A62F38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A62F38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A62F38">
        <w:rPr>
          <w:rFonts w:ascii="Consolas" w:hAnsi="Consolas"/>
          <w:color w:val="BFBDB6"/>
          <w:sz w:val="21"/>
          <w:szCs w:val="21"/>
          <w:lang w:val="en-US"/>
        </w:rPr>
        <w:t>p_cursor</w:t>
      </w:r>
      <w:proofErr w:type="spellEnd"/>
      <w:r w:rsidRPr="00A62F3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A62F38">
        <w:rPr>
          <w:rFonts w:ascii="Consolas" w:hAnsi="Consolas"/>
          <w:color w:val="F29668"/>
          <w:sz w:val="21"/>
          <w:szCs w:val="21"/>
          <w:lang w:val="en-US"/>
        </w:rPr>
        <w:t>=&gt;</w:t>
      </w:r>
      <w:r w:rsidRPr="00A62F38">
        <w:rPr>
          <w:rFonts w:ascii="Consolas" w:hAnsi="Consolas"/>
          <w:color w:val="BFBDB6"/>
          <w:sz w:val="21"/>
          <w:szCs w:val="21"/>
          <w:lang w:val="en-US"/>
        </w:rPr>
        <w:t xml:space="preserve"> :</w:t>
      </w:r>
      <w:proofErr w:type="spellStart"/>
      <w:r w:rsidRPr="00A62F38">
        <w:rPr>
          <w:rFonts w:ascii="Consolas" w:hAnsi="Consolas"/>
          <w:color w:val="BFBDB6"/>
          <w:sz w:val="21"/>
          <w:szCs w:val="21"/>
          <w:lang w:val="en-US"/>
        </w:rPr>
        <w:t>rc</w:t>
      </w:r>
      <w:proofErr w:type="spellEnd"/>
      <w:r w:rsidRPr="00A62F38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14419E8B" w14:textId="77777777" w:rsidR="00A62F38" w:rsidRPr="00A62F38" w:rsidRDefault="00A62F38" w:rsidP="00A62F3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A62F38">
        <w:rPr>
          <w:rFonts w:ascii="Consolas" w:hAnsi="Consolas"/>
          <w:color w:val="F07178"/>
          <w:sz w:val="21"/>
          <w:szCs w:val="21"/>
        </w:rPr>
        <w:t>PRINT</w:t>
      </w:r>
      <w:r w:rsidRPr="00A62F38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A62F38">
        <w:rPr>
          <w:rFonts w:ascii="Consolas" w:hAnsi="Consolas"/>
          <w:color w:val="BFBDB6"/>
          <w:sz w:val="21"/>
          <w:szCs w:val="21"/>
        </w:rPr>
        <w:t>rc</w:t>
      </w:r>
      <w:proofErr w:type="spellEnd"/>
      <w:r w:rsidRPr="00A62F38">
        <w:rPr>
          <w:rFonts w:ascii="Consolas" w:hAnsi="Consolas"/>
          <w:color w:val="BFBDB6"/>
          <w:sz w:val="21"/>
          <w:szCs w:val="21"/>
        </w:rPr>
        <w:t>;</w:t>
      </w:r>
    </w:p>
    <w:p w14:paraId="346BEE59" w14:textId="77777777" w:rsidR="00A62F38" w:rsidRPr="00A62F38" w:rsidRDefault="00A62F38" w:rsidP="00A62F3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</w:p>
    <w:p w14:paraId="2BA39A7C" w14:textId="77777777" w:rsidR="00A62F38" w:rsidRPr="00A62F38" w:rsidRDefault="00A62F38" w:rsidP="00A62F3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A62F38">
        <w:rPr>
          <w:rFonts w:ascii="Consolas" w:hAnsi="Consolas"/>
          <w:i/>
          <w:iCs/>
          <w:color w:val="5A6673"/>
          <w:sz w:val="21"/>
          <w:szCs w:val="21"/>
        </w:rPr>
        <w:t>-- Тест 2: фирма + товар (ВСЁ В ОДНУ СТРОКУ!)</w:t>
      </w:r>
    </w:p>
    <w:p w14:paraId="3E6A4BD5" w14:textId="77777777" w:rsidR="00A62F38" w:rsidRPr="00A62F38" w:rsidRDefault="00A62F38" w:rsidP="00A62F3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A62F38">
        <w:rPr>
          <w:rFonts w:ascii="Consolas" w:hAnsi="Consolas"/>
          <w:color w:val="F07178"/>
          <w:sz w:val="21"/>
          <w:szCs w:val="21"/>
          <w:lang w:val="en-US"/>
        </w:rPr>
        <w:t>VAR</w:t>
      </w:r>
      <w:r w:rsidRPr="00A62F38">
        <w:rPr>
          <w:rFonts w:ascii="Consolas" w:hAnsi="Consolas"/>
          <w:color w:val="BFBDB6"/>
          <w:sz w:val="21"/>
          <w:szCs w:val="21"/>
          <w:lang w:val="en-US"/>
        </w:rPr>
        <w:t xml:space="preserve"> rf </w:t>
      </w:r>
      <w:r w:rsidRPr="00A62F38">
        <w:rPr>
          <w:rFonts w:ascii="Consolas" w:hAnsi="Consolas"/>
          <w:color w:val="D2A6FF"/>
          <w:sz w:val="21"/>
          <w:szCs w:val="21"/>
          <w:lang w:val="en-US"/>
        </w:rPr>
        <w:t>REFCURSOR</w:t>
      </w:r>
      <w:r w:rsidRPr="00A62F38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0EEBFA7B" w14:textId="77777777" w:rsidR="00A62F38" w:rsidRPr="00A62F38" w:rsidRDefault="00A62F38" w:rsidP="00A62F3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A62F38">
        <w:rPr>
          <w:rFonts w:ascii="Consolas" w:hAnsi="Consolas"/>
          <w:color w:val="F07178"/>
          <w:sz w:val="21"/>
          <w:szCs w:val="21"/>
          <w:lang w:val="en-US"/>
        </w:rPr>
        <w:t>EXEC</w:t>
      </w:r>
      <w:r w:rsidRPr="00A62F3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A62F38">
        <w:rPr>
          <w:rFonts w:ascii="Consolas" w:hAnsi="Consolas"/>
          <w:color w:val="BFBDB6"/>
          <w:sz w:val="21"/>
          <w:szCs w:val="21"/>
          <w:lang w:val="en-US"/>
        </w:rPr>
        <w:t>get_products_</w:t>
      </w:r>
      <w:proofErr w:type="gramStart"/>
      <w:r w:rsidRPr="00A62F38">
        <w:rPr>
          <w:rFonts w:ascii="Consolas" w:hAnsi="Consolas"/>
          <w:color w:val="BFBDB6"/>
          <w:sz w:val="21"/>
          <w:szCs w:val="21"/>
          <w:lang w:val="en-US"/>
        </w:rPr>
        <w:t>list</w:t>
      </w:r>
      <w:proofErr w:type="spellEnd"/>
      <w:r w:rsidRPr="00A62F38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spellStart"/>
      <w:proofErr w:type="gramEnd"/>
      <w:r w:rsidRPr="00A62F38">
        <w:rPr>
          <w:rFonts w:ascii="Consolas" w:hAnsi="Consolas"/>
          <w:color w:val="BFBDB6"/>
          <w:sz w:val="21"/>
          <w:szCs w:val="21"/>
          <w:lang w:val="en-US"/>
        </w:rPr>
        <w:t>p_company_name</w:t>
      </w:r>
      <w:proofErr w:type="spellEnd"/>
      <w:r w:rsidRPr="00A62F3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A62F38">
        <w:rPr>
          <w:rFonts w:ascii="Consolas" w:hAnsi="Consolas"/>
          <w:color w:val="F29668"/>
          <w:sz w:val="21"/>
          <w:szCs w:val="21"/>
          <w:lang w:val="en-US"/>
        </w:rPr>
        <w:t>=&gt;</w:t>
      </w:r>
      <w:r w:rsidRPr="00A62F3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A62F38">
        <w:rPr>
          <w:rFonts w:ascii="Consolas" w:hAnsi="Consolas"/>
          <w:color w:val="AAD94C"/>
          <w:sz w:val="21"/>
          <w:szCs w:val="21"/>
          <w:lang w:val="en-US"/>
        </w:rPr>
        <w:t>'</w:t>
      </w:r>
      <w:proofErr w:type="spellStart"/>
      <w:r w:rsidRPr="00A62F38">
        <w:rPr>
          <w:rFonts w:ascii="Consolas" w:hAnsi="Consolas"/>
          <w:color w:val="AAD94C"/>
          <w:sz w:val="21"/>
          <w:szCs w:val="21"/>
          <w:lang w:val="en-US"/>
        </w:rPr>
        <w:t>Unisports</w:t>
      </w:r>
      <w:proofErr w:type="spellEnd"/>
      <w:r w:rsidRPr="00A62F38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A62F38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A62F38">
        <w:rPr>
          <w:rFonts w:ascii="Consolas" w:hAnsi="Consolas"/>
          <w:color w:val="BFBDB6"/>
          <w:sz w:val="21"/>
          <w:szCs w:val="21"/>
          <w:lang w:val="en-US"/>
        </w:rPr>
        <w:t>p_product_name</w:t>
      </w:r>
      <w:proofErr w:type="spellEnd"/>
      <w:r w:rsidRPr="00A62F3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A62F38">
        <w:rPr>
          <w:rFonts w:ascii="Consolas" w:hAnsi="Consolas"/>
          <w:color w:val="F29668"/>
          <w:sz w:val="21"/>
          <w:szCs w:val="21"/>
          <w:lang w:val="en-US"/>
        </w:rPr>
        <w:t>=&gt;</w:t>
      </w:r>
      <w:r w:rsidRPr="00A62F3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A62F38">
        <w:rPr>
          <w:rFonts w:ascii="Consolas" w:hAnsi="Consolas"/>
          <w:color w:val="AAD94C"/>
          <w:sz w:val="21"/>
          <w:szCs w:val="21"/>
          <w:lang w:val="en-US"/>
        </w:rPr>
        <w:t>'Grand Prix Bicycle'</w:t>
      </w:r>
      <w:r w:rsidRPr="00A62F38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A62F38">
        <w:rPr>
          <w:rFonts w:ascii="Consolas" w:hAnsi="Consolas"/>
          <w:color w:val="BFBDB6"/>
          <w:sz w:val="21"/>
          <w:szCs w:val="21"/>
          <w:lang w:val="en-US"/>
        </w:rPr>
        <w:t>p_cursor</w:t>
      </w:r>
      <w:proofErr w:type="spellEnd"/>
      <w:r w:rsidRPr="00A62F3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A62F38">
        <w:rPr>
          <w:rFonts w:ascii="Consolas" w:hAnsi="Consolas"/>
          <w:color w:val="F29668"/>
          <w:sz w:val="21"/>
          <w:szCs w:val="21"/>
          <w:lang w:val="en-US"/>
        </w:rPr>
        <w:t>=&gt;</w:t>
      </w:r>
      <w:r w:rsidRPr="00A62F38">
        <w:rPr>
          <w:rFonts w:ascii="Consolas" w:hAnsi="Consolas"/>
          <w:color w:val="BFBDB6"/>
          <w:sz w:val="21"/>
          <w:szCs w:val="21"/>
          <w:lang w:val="en-US"/>
        </w:rPr>
        <w:t xml:space="preserve"> :rf);</w:t>
      </w:r>
    </w:p>
    <w:p w14:paraId="0DF4FAD5" w14:textId="77777777" w:rsidR="00A62F38" w:rsidRPr="00A62F38" w:rsidRDefault="00A62F38" w:rsidP="00A62F3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A62F38">
        <w:rPr>
          <w:rFonts w:ascii="Consolas" w:hAnsi="Consolas"/>
          <w:color w:val="F07178"/>
          <w:sz w:val="21"/>
          <w:szCs w:val="21"/>
        </w:rPr>
        <w:t>PRINT</w:t>
      </w:r>
      <w:r w:rsidRPr="00A62F38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A62F38">
        <w:rPr>
          <w:rFonts w:ascii="Consolas" w:hAnsi="Consolas"/>
          <w:color w:val="BFBDB6"/>
          <w:sz w:val="21"/>
          <w:szCs w:val="21"/>
        </w:rPr>
        <w:t>rf</w:t>
      </w:r>
      <w:proofErr w:type="spellEnd"/>
      <w:r w:rsidRPr="00A62F38">
        <w:rPr>
          <w:rFonts w:ascii="Consolas" w:hAnsi="Consolas"/>
          <w:color w:val="BFBDB6"/>
          <w:sz w:val="21"/>
          <w:szCs w:val="21"/>
        </w:rPr>
        <w:t>;</w:t>
      </w:r>
    </w:p>
    <w:p w14:paraId="56AD69A3" w14:textId="23ECBBC3" w:rsidR="00763BDB" w:rsidRPr="00763BDB" w:rsidRDefault="00763BDB" w:rsidP="009C625F"/>
    <w:p w14:paraId="4D940683" w14:textId="57052E4E" w:rsidR="006824F8" w:rsidRPr="006824F8" w:rsidRDefault="007C3050" w:rsidP="006824F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824F8">
        <w:rPr>
          <w:lang w:val="en-US"/>
        </w:rPr>
        <w:t>3)</w:t>
      </w:r>
      <w:r w:rsidR="006824F8" w:rsidRPr="006824F8">
        <w:rPr>
          <w:rFonts w:ascii="Consolas" w:hAnsi="Consolas"/>
          <w:color w:val="FF8F40"/>
          <w:sz w:val="21"/>
          <w:szCs w:val="21"/>
          <w:lang w:val="en-US"/>
        </w:rPr>
        <w:t xml:space="preserve"> </w:t>
      </w:r>
      <w:r w:rsidR="006824F8" w:rsidRPr="006824F8">
        <w:rPr>
          <w:rFonts w:ascii="Consolas" w:hAnsi="Consolas"/>
          <w:color w:val="FF8F40"/>
          <w:sz w:val="21"/>
          <w:szCs w:val="21"/>
          <w:lang w:val="en-US"/>
        </w:rPr>
        <w:t>CREATE OR REPLACE</w:t>
      </w:r>
      <w:r w:rsidR="006824F8"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="006824F8" w:rsidRPr="006824F8">
        <w:rPr>
          <w:rFonts w:ascii="Consolas" w:hAnsi="Consolas"/>
          <w:color w:val="FF8F40"/>
          <w:sz w:val="21"/>
          <w:szCs w:val="21"/>
          <w:lang w:val="en-US"/>
        </w:rPr>
        <w:t>PROCEDURE</w:t>
      </w:r>
      <w:r w:rsidR="006824F8"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="006824F8" w:rsidRPr="006824F8">
        <w:rPr>
          <w:rFonts w:ascii="Consolas" w:hAnsi="Consolas"/>
          <w:color w:val="BFBDB6"/>
          <w:sz w:val="21"/>
          <w:szCs w:val="21"/>
          <w:lang w:val="en-US"/>
        </w:rPr>
        <w:t>rank_products</w:t>
      </w:r>
      <w:proofErr w:type="spellEnd"/>
      <w:r w:rsidR="006824F8"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</w:p>
    <w:p w14:paraId="42CA9FEA" w14:textId="77777777" w:rsidR="006824F8" w:rsidRPr="006824F8" w:rsidRDefault="006824F8" w:rsidP="006824F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6824F8">
        <w:rPr>
          <w:rFonts w:ascii="Consolas" w:hAnsi="Consolas"/>
          <w:color w:val="BFBDB6"/>
          <w:sz w:val="21"/>
          <w:szCs w:val="21"/>
          <w:lang w:val="en-US"/>
        </w:rPr>
        <w:t>p_start_date</w:t>
      </w:r>
      <w:proofErr w:type="spellEnd"/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F07178"/>
          <w:sz w:val="21"/>
          <w:szCs w:val="21"/>
          <w:lang w:val="en-US"/>
        </w:rPr>
        <w:t>IN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39BAE6"/>
          <w:sz w:val="21"/>
          <w:szCs w:val="21"/>
          <w:lang w:val="en-US"/>
        </w:rPr>
        <w:t>DATE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>,</w:t>
      </w:r>
    </w:p>
    <w:p w14:paraId="7265A30E" w14:textId="77777777" w:rsidR="006824F8" w:rsidRPr="006824F8" w:rsidRDefault="006824F8" w:rsidP="006824F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6824F8">
        <w:rPr>
          <w:rFonts w:ascii="Consolas" w:hAnsi="Consolas"/>
          <w:color w:val="BFBDB6"/>
          <w:sz w:val="21"/>
          <w:szCs w:val="21"/>
          <w:lang w:val="en-US"/>
        </w:rPr>
        <w:t>p_end_date</w:t>
      </w:r>
      <w:proofErr w:type="spellEnd"/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  </w:t>
      </w:r>
      <w:r w:rsidRPr="006824F8">
        <w:rPr>
          <w:rFonts w:ascii="Consolas" w:hAnsi="Consolas"/>
          <w:color w:val="F07178"/>
          <w:sz w:val="21"/>
          <w:szCs w:val="21"/>
          <w:lang w:val="en-US"/>
        </w:rPr>
        <w:t>IN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39BAE6"/>
          <w:sz w:val="21"/>
          <w:szCs w:val="21"/>
          <w:lang w:val="en-US"/>
        </w:rPr>
        <w:t>DATE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>,</w:t>
      </w:r>
    </w:p>
    <w:p w14:paraId="402D4221" w14:textId="77777777" w:rsidR="006824F8" w:rsidRPr="006824F8" w:rsidRDefault="006824F8" w:rsidP="006824F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6824F8">
        <w:rPr>
          <w:rFonts w:ascii="Consolas" w:hAnsi="Consolas"/>
          <w:color w:val="BFBDB6"/>
          <w:sz w:val="21"/>
          <w:szCs w:val="21"/>
          <w:lang w:val="en-US"/>
        </w:rPr>
        <w:t>p_profit</w:t>
      </w:r>
      <w:proofErr w:type="spellEnd"/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    </w:t>
      </w:r>
      <w:r w:rsidRPr="006824F8">
        <w:rPr>
          <w:rFonts w:ascii="Consolas" w:hAnsi="Consolas"/>
          <w:color w:val="F07178"/>
          <w:sz w:val="21"/>
          <w:szCs w:val="21"/>
          <w:lang w:val="en-US"/>
        </w:rPr>
        <w:t>IN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39BAE6"/>
          <w:sz w:val="21"/>
          <w:szCs w:val="21"/>
          <w:lang w:val="en-US"/>
        </w:rPr>
        <w:t>CHAR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FF8F40"/>
          <w:sz w:val="21"/>
          <w:szCs w:val="21"/>
          <w:lang w:val="en-US"/>
        </w:rPr>
        <w:t>DEFAULT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AAD94C"/>
          <w:sz w:val="21"/>
          <w:szCs w:val="21"/>
          <w:lang w:val="en-US"/>
        </w:rPr>
        <w:t>'N'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>,</w:t>
      </w:r>
    </w:p>
    <w:p w14:paraId="234EB126" w14:textId="77777777" w:rsidR="006824F8" w:rsidRPr="006824F8" w:rsidRDefault="006824F8" w:rsidP="006824F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6824F8">
        <w:rPr>
          <w:rFonts w:ascii="Consolas" w:hAnsi="Consolas"/>
          <w:color w:val="BFBDB6"/>
          <w:sz w:val="21"/>
          <w:szCs w:val="21"/>
          <w:lang w:val="en-US"/>
        </w:rPr>
        <w:t>p_qty</w:t>
      </w:r>
      <w:proofErr w:type="spellEnd"/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       </w:t>
      </w:r>
      <w:r w:rsidRPr="006824F8">
        <w:rPr>
          <w:rFonts w:ascii="Consolas" w:hAnsi="Consolas"/>
          <w:color w:val="F07178"/>
          <w:sz w:val="21"/>
          <w:szCs w:val="21"/>
          <w:lang w:val="en-US"/>
        </w:rPr>
        <w:t>IN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39BAE6"/>
          <w:sz w:val="21"/>
          <w:szCs w:val="21"/>
          <w:lang w:val="en-US"/>
        </w:rPr>
        <w:t>CHAR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FF8F40"/>
          <w:sz w:val="21"/>
          <w:szCs w:val="21"/>
          <w:lang w:val="en-US"/>
        </w:rPr>
        <w:t>DEFAULT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AAD94C"/>
          <w:sz w:val="21"/>
          <w:szCs w:val="21"/>
          <w:lang w:val="en-US"/>
        </w:rPr>
        <w:t>'N'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>,</w:t>
      </w:r>
    </w:p>
    <w:p w14:paraId="1CEECB62" w14:textId="77777777" w:rsidR="006824F8" w:rsidRPr="006824F8" w:rsidRDefault="006824F8" w:rsidP="006824F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6824F8">
        <w:rPr>
          <w:rFonts w:ascii="Consolas" w:hAnsi="Consolas"/>
          <w:color w:val="BFBDB6"/>
          <w:sz w:val="21"/>
          <w:szCs w:val="21"/>
          <w:lang w:val="en-US"/>
        </w:rPr>
        <w:t>p_orders</w:t>
      </w:r>
      <w:proofErr w:type="spellEnd"/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    </w:t>
      </w:r>
      <w:r w:rsidRPr="006824F8">
        <w:rPr>
          <w:rFonts w:ascii="Consolas" w:hAnsi="Consolas"/>
          <w:color w:val="F07178"/>
          <w:sz w:val="21"/>
          <w:szCs w:val="21"/>
          <w:lang w:val="en-US"/>
        </w:rPr>
        <w:t>IN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39BAE6"/>
          <w:sz w:val="21"/>
          <w:szCs w:val="21"/>
          <w:lang w:val="en-US"/>
        </w:rPr>
        <w:t>CHAR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FF8F40"/>
          <w:sz w:val="21"/>
          <w:szCs w:val="21"/>
          <w:lang w:val="en-US"/>
        </w:rPr>
        <w:t>DEFAULT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AAD94C"/>
          <w:sz w:val="21"/>
          <w:szCs w:val="21"/>
          <w:lang w:val="en-US"/>
        </w:rPr>
        <w:t>'N'</w:t>
      </w:r>
    </w:p>
    <w:p w14:paraId="0FFD3A82" w14:textId="77777777" w:rsidR="006824F8" w:rsidRPr="006824F8" w:rsidRDefault="006824F8" w:rsidP="006824F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6824F8">
        <w:rPr>
          <w:rFonts w:ascii="Consolas" w:hAnsi="Consolas"/>
          <w:color w:val="D2A6FF"/>
          <w:sz w:val="21"/>
          <w:szCs w:val="21"/>
          <w:lang w:val="en-US"/>
        </w:rPr>
        <w:t>IS</w:t>
      </w:r>
    </w:p>
    <w:p w14:paraId="00BA40C8" w14:textId="77777777" w:rsidR="006824F8" w:rsidRPr="006824F8" w:rsidRDefault="006824F8" w:rsidP="006824F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6824F8">
        <w:rPr>
          <w:rFonts w:ascii="Consolas" w:hAnsi="Consolas"/>
          <w:color w:val="BFBDB6"/>
          <w:sz w:val="21"/>
          <w:szCs w:val="21"/>
          <w:lang w:val="en-US"/>
        </w:rPr>
        <w:t>v_cur</w:t>
      </w:r>
      <w:proofErr w:type="spellEnd"/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39BAE6"/>
          <w:sz w:val="21"/>
          <w:szCs w:val="21"/>
          <w:lang w:val="en-US"/>
        </w:rPr>
        <w:t>SYS_REFCURSOR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0453EAF0" w14:textId="77777777" w:rsidR="006824F8" w:rsidRPr="006824F8" w:rsidRDefault="006824F8" w:rsidP="006824F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6824F8">
        <w:rPr>
          <w:rFonts w:ascii="Consolas" w:hAnsi="Consolas"/>
          <w:color w:val="BFBDB6"/>
          <w:sz w:val="21"/>
          <w:szCs w:val="21"/>
          <w:lang w:val="en-US"/>
        </w:rPr>
        <w:t>v_sql</w:t>
      </w:r>
      <w:proofErr w:type="spellEnd"/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39BAE6"/>
          <w:sz w:val="21"/>
          <w:szCs w:val="21"/>
          <w:lang w:val="en-US"/>
        </w:rPr>
        <w:t>VARCHAR2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6824F8">
        <w:rPr>
          <w:rFonts w:ascii="Consolas" w:hAnsi="Consolas"/>
          <w:color w:val="D2A6FF"/>
          <w:sz w:val="21"/>
          <w:szCs w:val="21"/>
          <w:lang w:val="en-US"/>
        </w:rPr>
        <w:t>1500</w:t>
      </w:r>
      <w:proofErr w:type="gramStart"/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6824F8">
        <w:rPr>
          <w:rFonts w:ascii="Consolas" w:hAnsi="Consolas"/>
          <w:color w:val="F29668"/>
          <w:sz w:val="21"/>
          <w:szCs w:val="21"/>
          <w:lang w:val="en-US"/>
        </w:rPr>
        <w:t>:</w:t>
      </w:r>
      <w:proofErr w:type="gramEnd"/>
      <w:r w:rsidRPr="006824F8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AAD94C"/>
          <w:sz w:val="21"/>
          <w:szCs w:val="21"/>
          <w:lang w:val="en-US"/>
        </w:rPr>
        <w:t>'SELECT p.id, p.name, SUM(</w:t>
      </w:r>
      <w:proofErr w:type="spellStart"/>
      <w:r w:rsidRPr="006824F8">
        <w:rPr>
          <w:rFonts w:ascii="Consolas" w:hAnsi="Consolas"/>
          <w:color w:val="AAD94C"/>
          <w:sz w:val="21"/>
          <w:szCs w:val="21"/>
          <w:lang w:val="en-US"/>
        </w:rPr>
        <w:t>i.price</w:t>
      </w:r>
      <w:proofErr w:type="spellEnd"/>
      <w:r w:rsidRPr="006824F8">
        <w:rPr>
          <w:rFonts w:ascii="Consolas" w:hAnsi="Consolas"/>
          <w:color w:val="AAD94C"/>
          <w:sz w:val="21"/>
          <w:szCs w:val="21"/>
          <w:lang w:val="en-US"/>
        </w:rPr>
        <w:t xml:space="preserve"> * </w:t>
      </w:r>
      <w:proofErr w:type="spellStart"/>
      <w:r w:rsidRPr="006824F8">
        <w:rPr>
          <w:rFonts w:ascii="Consolas" w:hAnsi="Consolas"/>
          <w:color w:val="AAD94C"/>
          <w:sz w:val="21"/>
          <w:szCs w:val="21"/>
          <w:lang w:val="en-US"/>
        </w:rPr>
        <w:t>i.quantity</w:t>
      </w:r>
      <w:proofErr w:type="spellEnd"/>
      <w:r w:rsidRPr="006824F8">
        <w:rPr>
          <w:rFonts w:ascii="Consolas" w:hAnsi="Consolas"/>
          <w:color w:val="AAD94C"/>
          <w:sz w:val="21"/>
          <w:szCs w:val="21"/>
          <w:lang w:val="en-US"/>
        </w:rPr>
        <w:t>) AS profit,</w:t>
      </w:r>
    </w:p>
    <w:p w14:paraId="2268A819" w14:textId="77777777" w:rsidR="006824F8" w:rsidRPr="006824F8" w:rsidRDefault="006824F8" w:rsidP="006824F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824F8">
        <w:rPr>
          <w:rFonts w:ascii="Consolas" w:hAnsi="Consolas"/>
          <w:color w:val="AAD94C"/>
          <w:sz w:val="21"/>
          <w:szCs w:val="21"/>
          <w:lang w:val="en-US"/>
        </w:rPr>
        <w:t>                             SUM(</w:t>
      </w:r>
      <w:proofErr w:type="spellStart"/>
      <w:proofErr w:type="gramStart"/>
      <w:r w:rsidRPr="006824F8">
        <w:rPr>
          <w:rFonts w:ascii="Consolas" w:hAnsi="Consolas"/>
          <w:color w:val="AAD94C"/>
          <w:sz w:val="21"/>
          <w:szCs w:val="21"/>
          <w:lang w:val="en-US"/>
        </w:rPr>
        <w:t>i.quantity</w:t>
      </w:r>
      <w:proofErr w:type="spellEnd"/>
      <w:proofErr w:type="gramEnd"/>
      <w:r w:rsidRPr="006824F8">
        <w:rPr>
          <w:rFonts w:ascii="Consolas" w:hAnsi="Consolas"/>
          <w:color w:val="AAD94C"/>
          <w:sz w:val="21"/>
          <w:szCs w:val="21"/>
          <w:lang w:val="en-US"/>
        </w:rPr>
        <w:t>) AS qty, COUNT(DISTINCT o.id) AS orders</w:t>
      </w:r>
    </w:p>
    <w:p w14:paraId="24057AD1" w14:textId="77777777" w:rsidR="006824F8" w:rsidRPr="006824F8" w:rsidRDefault="006824F8" w:rsidP="006824F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824F8">
        <w:rPr>
          <w:rFonts w:ascii="Consolas" w:hAnsi="Consolas"/>
          <w:color w:val="AAD94C"/>
          <w:sz w:val="21"/>
          <w:szCs w:val="21"/>
          <w:lang w:val="en-US"/>
        </w:rPr>
        <w:t xml:space="preserve">                             FROM </w:t>
      </w:r>
      <w:proofErr w:type="spellStart"/>
      <w:r w:rsidRPr="006824F8">
        <w:rPr>
          <w:rFonts w:ascii="Consolas" w:hAnsi="Consolas"/>
          <w:color w:val="AAD94C"/>
          <w:sz w:val="21"/>
          <w:szCs w:val="21"/>
          <w:lang w:val="en-US"/>
        </w:rPr>
        <w:t>s_product</w:t>
      </w:r>
      <w:proofErr w:type="spellEnd"/>
      <w:r w:rsidRPr="006824F8">
        <w:rPr>
          <w:rFonts w:ascii="Consolas" w:hAnsi="Consolas"/>
          <w:color w:val="AAD94C"/>
          <w:sz w:val="21"/>
          <w:szCs w:val="21"/>
          <w:lang w:val="en-US"/>
        </w:rPr>
        <w:t xml:space="preserve"> p</w:t>
      </w:r>
    </w:p>
    <w:p w14:paraId="0145732B" w14:textId="77777777" w:rsidR="006824F8" w:rsidRPr="006824F8" w:rsidRDefault="006824F8" w:rsidP="006824F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824F8">
        <w:rPr>
          <w:rFonts w:ascii="Consolas" w:hAnsi="Consolas"/>
          <w:color w:val="AAD94C"/>
          <w:sz w:val="21"/>
          <w:szCs w:val="21"/>
          <w:lang w:val="en-US"/>
        </w:rPr>
        <w:t xml:space="preserve">                             JOIN </w:t>
      </w:r>
      <w:proofErr w:type="spellStart"/>
      <w:r w:rsidRPr="006824F8">
        <w:rPr>
          <w:rFonts w:ascii="Consolas" w:hAnsi="Consolas"/>
          <w:color w:val="AAD94C"/>
          <w:sz w:val="21"/>
          <w:szCs w:val="21"/>
          <w:lang w:val="en-US"/>
        </w:rPr>
        <w:t>s_item</w:t>
      </w:r>
      <w:proofErr w:type="spellEnd"/>
      <w:r w:rsidRPr="006824F8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proofErr w:type="spellStart"/>
      <w:r w:rsidRPr="006824F8">
        <w:rPr>
          <w:rFonts w:ascii="Consolas" w:hAnsi="Consolas"/>
          <w:color w:val="AAD94C"/>
          <w:sz w:val="21"/>
          <w:szCs w:val="21"/>
          <w:lang w:val="en-US"/>
        </w:rPr>
        <w:t>i</w:t>
      </w:r>
      <w:proofErr w:type="spellEnd"/>
      <w:r w:rsidRPr="006824F8">
        <w:rPr>
          <w:rFonts w:ascii="Consolas" w:hAnsi="Consolas"/>
          <w:color w:val="AAD94C"/>
          <w:sz w:val="21"/>
          <w:szCs w:val="21"/>
          <w:lang w:val="en-US"/>
        </w:rPr>
        <w:t xml:space="preserve"> ON p.id = </w:t>
      </w:r>
      <w:proofErr w:type="spellStart"/>
      <w:proofErr w:type="gramStart"/>
      <w:r w:rsidRPr="006824F8">
        <w:rPr>
          <w:rFonts w:ascii="Consolas" w:hAnsi="Consolas"/>
          <w:color w:val="AAD94C"/>
          <w:sz w:val="21"/>
          <w:szCs w:val="21"/>
          <w:lang w:val="en-US"/>
        </w:rPr>
        <w:t>i.product</w:t>
      </w:r>
      <w:proofErr w:type="gramEnd"/>
      <w:r w:rsidRPr="006824F8">
        <w:rPr>
          <w:rFonts w:ascii="Consolas" w:hAnsi="Consolas"/>
          <w:color w:val="AAD94C"/>
          <w:sz w:val="21"/>
          <w:szCs w:val="21"/>
          <w:lang w:val="en-US"/>
        </w:rPr>
        <w:t>_id</w:t>
      </w:r>
      <w:proofErr w:type="spellEnd"/>
    </w:p>
    <w:p w14:paraId="605FDC2C" w14:textId="77777777" w:rsidR="006824F8" w:rsidRPr="006824F8" w:rsidRDefault="006824F8" w:rsidP="006824F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824F8">
        <w:rPr>
          <w:rFonts w:ascii="Consolas" w:hAnsi="Consolas"/>
          <w:color w:val="AAD94C"/>
          <w:sz w:val="21"/>
          <w:szCs w:val="21"/>
          <w:lang w:val="en-US"/>
        </w:rPr>
        <w:t xml:space="preserve">                             JOIN </w:t>
      </w:r>
      <w:proofErr w:type="spellStart"/>
      <w:r w:rsidRPr="006824F8">
        <w:rPr>
          <w:rFonts w:ascii="Consolas" w:hAnsi="Consolas"/>
          <w:color w:val="AAD94C"/>
          <w:sz w:val="21"/>
          <w:szCs w:val="21"/>
          <w:lang w:val="en-US"/>
        </w:rPr>
        <w:t>s_ord</w:t>
      </w:r>
      <w:proofErr w:type="spellEnd"/>
      <w:r w:rsidRPr="006824F8">
        <w:rPr>
          <w:rFonts w:ascii="Consolas" w:hAnsi="Consolas"/>
          <w:color w:val="AAD94C"/>
          <w:sz w:val="21"/>
          <w:szCs w:val="21"/>
          <w:lang w:val="en-US"/>
        </w:rPr>
        <w:t xml:space="preserve"> o ON </w:t>
      </w:r>
      <w:proofErr w:type="spellStart"/>
      <w:r w:rsidRPr="006824F8">
        <w:rPr>
          <w:rFonts w:ascii="Consolas" w:hAnsi="Consolas"/>
          <w:color w:val="AAD94C"/>
          <w:sz w:val="21"/>
          <w:szCs w:val="21"/>
          <w:lang w:val="en-US"/>
        </w:rPr>
        <w:t>i.ord_id</w:t>
      </w:r>
      <w:proofErr w:type="spellEnd"/>
      <w:r w:rsidRPr="006824F8">
        <w:rPr>
          <w:rFonts w:ascii="Consolas" w:hAnsi="Consolas"/>
          <w:color w:val="AAD94C"/>
          <w:sz w:val="21"/>
          <w:szCs w:val="21"/>
          <w:lang w:val="en-US"/>
        </w:rPr>
        <w:t xml:space="preserve"> = o.id</w:t>
      </w:r>
    </w:p>
    <w:p w14:paraId="588E783C" w14:textId="77777777" w:rsidR="006824F8" w:rsidRPr="006824F8" w:rsidRDefault="006824F8" w:rsidP="006824F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824F8">
        <w:rPr>
          <w:rFonts w:ascii="Consolas" w:hAnsi="Consolas"/>
          <w:color w:val="AAD94C"/>
          <w:sz w:val="21"/>
          <w:szCs w:val="21"/>
          <w:lang w:val="en-US"/>
        </w:rPr>
        <w:t xml:space="preserve">                             WHERE </w:t>
      </w:r>
      <w:proofErr w:type="spellStart"/>
      <w:proofErr w:type="gramStart"/>
      <w:r w:rsidRPr="006824F8">
        <w:rPr>
          <w:rFonts w:ascii="Consolas" w:hAnsi="Consolas"/>
          <w:color w:val="AAD94C"/>
          <w:sz w:val="21"/>
          <w:szCs w:val="21"/>
          <w:lang w:val="en-US"/>
        </w:rPr>
        <w:t>o.date</w:t>
      </w:r>
      <w:proofErr w:type="gramEnd"/>
      <w:r w:rsidRPr="006824F8">
        <w:rPr>
          <w:rFonts w:ascii="Consolas" w:hAnsi="Consolas"/>
          <w:color w:val="AAD94C"/>
          <w:sz w:val="21"/>
          <w:szCs w:val="21"/>
          <w:lang w:val="en-US"/>
        </w:rPr>
        <w:t>_ordered</w:t>
      </w:r>
      <w:proofErr w:type="spellEnd"/>
      <w:r w:rsidRPr="006824F8">
        <w:rPr>
          <w:rFonts w:ascii="Consolas" w:hAnsi="Consolas"/>
          <w:color w:val="AAD94C"/>
          <w:sz w:val="21"/>
          <w:szCs w:val="21"/>
          <w:lang w:val="en-US"/>
        </w:rPr>
        <w:t xml:space="preserve"> BETWEEN :1 AND :2</w:t>
      </w:r>
    </w:p>
    <w:p w14:paraId="6CA7873C" w14:textId="77777777" w:rsidR="006824F8" w:rsidRPr="006824F8" w:rsidRDefault="006824F8" w:rsidP="006824F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824F8">
        <w:rPr>
          <w:rFonts w:ascii="Consolas" w:hAnsi="Consolas"/>
          <w:color w:val="AAD94C"/>
          <w:sz w:val="21"/>
          <w:szCs w:val="21"/>
          <w:lang w:val="en-US"/>
        </w:rPr>
        <w:t>                             GROUP BY p.id, p.name ORDER BY '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71FC0925" w14:textId="77777777" w:rsidR="006824F8" w:rsidRPr="006824F8" w:rsidRDefault="006824F8" w:rsidP="006824F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6824F8">
        <w:rPr>
          <w:rFonts w:ascii="Consolas" w:hAnsi="Consolas"/>
          <w:color w:val="BFBDB6"/>
          <w:sz w:val="21"/>
          <w:szCs w:val="21"/>
          <w:lang w:val="en-US"/>
        </w:rPr>
        <w:t>v_sort</w:t>
      </w:r>
      <w:proofErr w:type="spellEnd"/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39BAE6"/>
          <w:sz w:val="21"/>
          <w:szCs w:val="21"/>
          <w:lang w:val="en-US"/>
        </w:rPr>
        <w:t>VARCHAR2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6824F8">
        <w:rPr>
          <w:rFonts w:ascii="Consolas" w:hAnsi="Consolas"/>
          <w:color w:val="D2A6FF"/>
          <w:sz w:val="21"/>
          <w:szCs w:val="21"/>
          <w:lang w:val="en-US"/>
        </w:rPr>
        <w:t>200</w:t>
      </w:r>
      <w:proofErr w:type="gramStart"/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6824F8">
        <w:rPr>
          <w:rFonts w:ascii="Consolas" w:hAnsi="Consolas"/>
          <w:color w:val="F29668"/>
          <w:sz w:val="21"/>
          <w:szCs w:val="21"/>
          <w:lang w:val="en-US"/>
        </w:rPr>
        <w:t>:</w:t>
      </w:r>
      <w:proofErr w:type="gramEnd"/>
      <w:r w:rsidRPr="006824F8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AAD94C"/>
          <w:sz w:val="21"/>
          <w:szCs w:val="21"/>
          <w:lang w:val="en-US"/>
        </w:rPr>
        <w:t>''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6CF7D67C" w14:textId="77777777" w:rsidR="006824F8" w:rsidRPr="006824F8" w:rsidRDefault="006824F8" w:rsidP="006824F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6824F8">
        <w:rPr>
          <w:rFonts w:ascii="Consolas" w:hAnsi="Consolas"/>
          <w:color w:val="BFBDB6"/>
          <w:sz w:val="21"/>
          <w:szCs w:val="21"/>
          <w:lang w:val="en-US"/>
        </w:rPr>
        <w:t>v_id</w:t>
      </w:r>
      <w:proofErr w:type="spellEnd"/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; </w:t>
      </w:r>
      <w:proofErr w:type="spellStart"/>
      <w:r w:rsidRPr="006824F8">
        <w:rPr>
          <w:rFonts w:ascii="Consolas" w:hAnsi="Consolas"/>
          <w:color w:val="BFBDB6"/>
          <w:sz w:val="21"/>
          <w:szCs w:val="21"/>
          <w:lang w:val="en-US"/>
        </w:rPr>
        <w:t>v_name</w:t>
      </w:r>
      <w:proofErr w:type="spellEnd"/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39BAE6"/>
          <w:sz w:val="21"/>
          <w:szCs w:val="21"/>
          <w:lang w:val="en-US"/>
        </w:rPr>
        <w:t>VARCHAR2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6824F8">
        <w:rPr>
          <w:rFonts w:ascii="Consolas" w:hAnsi="Consolas"/>
          <w:color w:val="D2A6FF"/>
          <w:sz w:val="21"/>
          <w:szCs w:val="21"/>
          <w:lang w:val="en-US"/>
        </w:rPr>
        <w:t>50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7AEC5199" w14:textId="77777777" w:rsidR="006824F8" w:rsidRPr="006824F8" w:rsidRDefault="006824F8" w:rsidP="006824F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6824F8">
        <w:rPr>
          <w:rFonts w:ascii="Consolas" w:hAnsi="Consolas"/>
          <w:color w:val="BFBDB6"/>
          <w:sz w:val="21"/>
          <w:szCs w:val="21"/>
          <w:lang w:val="en-US"/>
        </w:rPr>
        <w:t>v_profit</w:t>
      </w:r>
      <w:proofErr w:type="spellEnd"/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; </w:t>
      </w:r>
      <w:proofErr w:type="spellStart"/>
      <w:r w:rsidRPr="006824F8">
        <w:rPr>
          <w:rFonts w:ascii="Consolas" w:hAnsi="Consolas"/>
          <w:color w:val="BFBDB6"/>
          <w:sz w:val="21"/>
          <w:szCs w:val="21"/>
          <w:lang w:val="en-US"/>
        </w:rPr>
        <w:t>v_qty</w:t>
      </w:r>
      <w:proofErr w:type="spellEnd"/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; </w:t>
      </w:r>
      <w:proofErr w:type="spellStart"/>
      <w:r w:rsidRPr="006824F8">
        <w:rPr>
          <w:rFonts w:ascii="Consolas" w:hAnsi="Consolas"/>
          <w:color w:val="BFBDB6"/>
          <w:sz w:val="21"/>
          <w:szCs w:val="21"/>
          <w:lang w:val="en-US"/>
        </w:rPr>
        <w:t>v_orders</w:t>
      </w:r>
      <w:proofErr w:type="spellEnd"/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570352D7" w14:textId="77777777" w:rsidR="006824F8" w:rsidRPr="006824F8" w:rsidRDefault="006824F8" w:rsidP="006824F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824F8">
        <w:rPr>
          <w:rFonts w:ascii="Consolas" w:hAnsi="Consolas"/>
          <w:color w:val="FF8F40"/>
          <w:sz w:val="21"/>
          <w:szCs w:val="21"/>
          <w:lang w:val="en-US"/>
        </w:rPr>
        <w:t>BEGIN</w:t>
      </w:r>
    </w:p>
    <w:p w14:paraId="358DF07A" w14:textId="77777777" w:rsidR="006824F8" w:rsidRPr="006824F8" w:rsidRDefault="006824F8" w:rsidP="006824F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824F8">
        <w:rPr>
          <w:rFonts w:ascii="Consolas" w:hAnsi="Consolas"/>
          <w:color w:val="FF8F40"/>
          <w:sz w:val="21"/>
          <w:szCs w:val="21"/>
          <w:lang w:val="en-US"/>
        </w:rPr>
        <w:t>IF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F07178"/>
          <w:sz w:val="21"/>
          <w:szCs w:val="21"/>
          <w:lang w:val="en-US"/>
        </w:rPr>
        <w:t>UPPER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spellStart"/>
      <w:r w:rsidRPr="006824F8">
        <w:rPr>
          <w:rFonts w:ascii="Consolas" w:hAnsi="Consolas"/>
          <w:color w:val="BFBDB6"/>
          <w:sz w:val="21"/>
          <w:szCs w:val="21"/>
          <w:lang w:val="en-US"/>
        </w:rPr>
        <w:t>p_profit</w:t>
      </w:r>
      <w:proofErr w:type="spellEnd"/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6824F8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AAD94C"/>
          <w:sz w:val="21"/>
          <w:szCs w:val="21"/>
          <w:lang w:val="en-US"/>
        </w:rPr>
        <w:t>'Y'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FF8F40"/>
          <w:sz w:val="21"/>
          <w:szCs w:val="21"/>
          <w:lang w:val="en-US"/>
        </w:rPr>
        <w:t>THEN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824F8">
        <w:rPr>
          <w:rFonts w:ascii="Consolas" w:hAnsi="Consolas"/>
          <w:color w:val="BFBDB6"/>
          <w:sz w:val="21"/>
          <w:szCs w:val="21"/>
          <w:lang w:val="en-US"/>
        </w:rPr>
        <w:t>v_</w:t>
      </w:r>
      <w:proofErr w:type="gramStart"/>
      <w:r w:rsidRPr="006824F8">
        <w:rPr>
          <w:rFonts w:ascii="Consolas" w:hAnsi="Consolas"/>
          <w:color w:val="BFBDB6"/>
          <w:sz w:val="21"/>
          <w:szCs w:val="21"/>
          <w:lang w:val="en-US"/>
        </w:rPr>
        <w:t>sort</w:t>
      </w:r>
      <w:proofErr w:type="spellEnd"/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F29668"/>
          <w:sz w:val="21"/>
          <w:szCs w:val="21"/>
          <w:lang w:val="en-US"/>
        </w:rPr>
        <w:t>:</w:t>
      </w:r>
      <w:proofErr w:type="gramEnd"/>
      <w:r w:rsidRPr="006824F8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824F8">
        <w:rPr>
          <w:rFonts w:ascii="Consolas" w:hAnsi="Consolas"/>
          <w:color w:val="BFBDB6"/>
          <w:sz w:val="21"/>
          <w:szCs w:val="21"/>
          <w:lang w:val="en-US"/>
        </w:rPr>
        <w:t>v_sort</w:t>
      </w:r>
      <w:proofErr w:type="spellEnd"/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AAD94C"/>
          <w:sz w:val="21"/>
          <w:szCs w:val="21"/>
          <w:lang w:val="en-US"/>
        </w:rPr>
        <w:t>' profit DESC, '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; </w:t>
      </w:r>
      <w:r w:rsidRPr="006824F8">
        <w:rPr>
          <w:rFonts w:ascii="Consolas" w:hAnsi="Consolas"/>
          <w:color w:val="FF8F40"/>
          <w:sz w:val="21"/>
          <w:szCs w:val="21"/>
          <w:lang w:val="en-US"/>
        </w:rPr>
        <w:t>END IF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214F4127" w14:textId="77777777" w:rsidR="006824F8" w:rsidRPr="006824F8" w:rsidRDefault="006824F8" w:rsidP="006824F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824F8">
        <w:rPr>
          <w:rFonts w:ascii="Consolas" w:hAnsi="Consolas"/>
          <w:color w:val="FF8F40"/>
          <w:sz w:val="21"/>
          <w:szCs w:val="21"/>
          <w:lang w:val="en-US"/>
        </w:rPr>
        <w:t>IF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F07178"/>
          <w:sz w:val="21"/>
          <w:szCs w:val="21"/>
          <w:lang w:val="en-US"/>
        </w:rPr>
        <w:t>UPPER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spellStart"/>
      <w:r w:rsidRPr="006824F8">
        <w:rPr>
          <w:rFonts w:ascii="Consolas" w:hAnsi="Consolas"/>
          <w:color w:val="BFBDB6"/>
          <w:sz w:val="21"/>
          <w:szCs w:val="21"/>
          <w:lang w:val="en-US"/>
        </w:rPr>
        <w:t>p_qty</w:t>
      </w:r>
      <w:proofErr w:type="spellEnd"/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6824F8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AAD94C"/>
          <w:sz w:val="21"/>
          <w:szCs w:val="21"/>
          <w:lang w:val="en-US"/>
        </w:rPr>
        <w:t>'Y'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FF8F40"/>
          <w:sz w:val="21"/>
          <w:szCs w:val="21"/>
          <w:lang w:val="en-US"/>
        </w:rPr>
        <w:t>THEN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824F8">
        <w:rPr>
          <w:rFonts w:ascii="Consolas" w:hAnsi="Consolas"/>
          <w:color w:val="BFBDB6"/>
          <w:sz w:val="21"/>
          <w:szCs w:val="21"/>
          <w:lang w:val="en-US"/>
        </w:rPr>
        <w:t>v_</w:t>
      </w:r>
      <w:proofErr w:type="gramStart"/>
      <w:r w:rsidRPr="006824F8">
        <w:rPr>
          <w:rFonts w:ascii="Consolas" w:hAnsi="Consolas"/>
          <w:color w:val="BFBDB6"/>
          <w:sz w:val="21"/>
          <w:szCs w:val="21"/>
          <w:lang w:val="en-US"/>
        </w:rPr>
        <w:t>sort</w:t>
      </w:r>
      <w:proofErr w:type="spellEnd"/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F29668"/>
          <w:sz w:val="21"/>
          <w:szCs w:val="21"/>
          <w:lang w:val="en-US"/>
        </w:rPr>
        <w:t>:</w:t>
      </w:r>
      <w:proofErr w:type="gramEnd"/>
      <w:r w:rsidRPr="006824F8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824F8">
        <w:rPr>
          <w:rFonts w:ascii="Consolas" w:hAnsi="Consolas"/>
          <w:color w:val="BFBDB6"/>
          <w:sz w:val="21"/>
          <w:szCs w:val="21"/>
          <w:lang w:val="en-US"/>
        </w:rPr>
        <w:t>v_sort</w:t>
      </w:r>
      <w:proofErr w:type="spellEnd"/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AAD94C"/>
          <w:sz w:val="21"/>
          <w:szCs w:val="21"/>
          <w:lang w:val="en-US"/>
        </w:rPr>
        <w:t>' qty DESC, '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; </w:t>
      </w:r>
      <w:r w:rsidRPr="006824F8">
        <w:rPr>
          <w:rFonts w:ascii="Consolas" w:hAnsi="Consolas"/>
          <w:color w:val="FF8F40"/>
          <w:sz w:val="21"/>
          <w:szCs w:val="21"/>
          <w:lang w:val="en-US"/>
        </w:rPr>
        <w:t>END IF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78833DEC" w14:textId="77777777" w:rsidR="006824F8" w:rsidRPr="006824F8" w:rsidRDefault="006824F8" w:rsidP="006824F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824F8">
        <w:rPr>
          <w:rFonts w:ascii="Consolas" w:hAnsi="Consolas"/>
          <w:color w:val="FF8F40"/>
          <w:sz w:val="21"/>
          <w:szCs w:val="21"/>
          <w:lang w:val="en-US"/>
        </w:rPr>
        <w:t>IF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F07178"/>
          <w:sz w:val="21"/>
          <w:szCs w:val="21"/>
          <w:lang w:val="en-US"/>
        </w:rPr>
        <w:t>UPPER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spellStart"/>
      <w:r w:rsidRPr="006824F8">
        <w:rPr>
          <w:rFonts w:ascii="Consolas" w:hAnsi="Consolas"/>
          <w:color w:val="BFBDB6"/>
          <w:sz w:val="21"/>
          <w:szCs w:val="21"/>
          <w:lang w:val="en-US"/>
        </w:rPr>
        <w:t>p_orders</w:t>
      </w:r>
      <w:proofErr w:type="spellEnd"/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6824F8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AAD94C"/>
          <w:sz w:val="21"/>
          <w:szCs w:val="21"/>
          <w:lang w:val="en-US"/>
        </w:rPr>
        <w:t>'Y'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FF8F40"/>
          <w:sz w:val="21"/>
          <w:szCs w:val="21"/>
          <w:lang w:val="en-US"/>
        </w:rPr>
        <w:t>THEN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824F8">
        <w:rPr>
          <w:rFonts w:ascii="Consolas" w:hAnsi="Consolas"/>
          <w:color w:val="BFBDB6"/>
          <w:sz w:val="21"/>
          <w:szCs w:val="21"/>
          <w:lang w:val="en-US"/>
        </w:rPr>
        <w:t>v_</w:t>
      </w:r>
      <w:proofErr w:type="gramStart"/>
      <w:r w:rsidRPr="006824F8">
        <w:rPr>
          <w:rFonts w:ascii="Consolas" w:hAnsi="Consolas"/>
          <w:color w:val="BFBDB6"/>
          <w:sz w:val="21"/>
          <w:szCs w:val="21"/>
          <w:lang w:val="en-US"/>
        </w:rPr>
        <w:t>sort</w:t>
      </w:r>
      <w:proofErr w:type="spellEnd"/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F29668"/>
          <w:sz w:val="21"/>
          <w:szCs w:val="21"/>
          <w:lang w:val="en-US"/>
        </w:rPr>
        <w:t>:</w:t>
      </w:r>
      <w:proofErr w:type="gramEnd"/>
      <w:r w:rsidRPr="006824F8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824F8">
        <w:rPr>
          <w:rFonts w:ascii="Consolas" w:hAnsi="Consolas"/>
          <w:color w:val="BFBDB6"/>
          <w:sz w:val="21"/>
          <w:szCs w:val="21"/>
          <w:lang w:val="en-US"/>
        </w:rPr>
        <w:t>v_sort</w:t>
      </w:r>
      <w:proofErr w:type="spellEnd"/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AAD94C"/>
          <w:sz w:val="21"/>
          <w:szCs w:val="21"/>
          <w:lang w:val="en-US"/>
        </w:rPr>
        <w:t>' orders DESC, '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; </w:t>
      </w:r>
      <w:r w:rsidRPr="006824F8">
        <w:rPr>
          <w:rFonts w:ascii="Consolas" w:hAnsi="Consolas"/>
          <w:color w:val="FF8F40"/>
          <w:sz w:val="21"/>
          <w:szCs w:val="21"/>
          <w:lang w:val="en-US"/>
        </w:rPr>
        <w:t>END IF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5DEB6EE2" w14:textId="77777777" w:rsidR="006824F8" w:rsidRPr="006824F8" w:rsidRDefault="006824F8" w:rsidP="006824F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</w:p>
    <w:p w14:paraId="2C09C086" w14:textId="77777777" w:rsidR="006824F8" w:rsidRPr="006824F8" w:rsidRDefault="006824F8" w:rsidP="006824F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6824F8">
        <w:rPr>
          <w:rFonts w:ascii="Consolas" w:hAnsi="Consolas"/>
          <w:color w:val="BFBDB6"/>
          <w:sz w:val="21"/>
          <w:szCs w:val="21"/>
          <w:lang w:val="en-US"/>
        </w:rPr>
        <w:t>v_</w:t>
      </w:r>
      <w:proofErr w:type="gramStart"/>
      <w:r w:rsidRPr="006824F8">
        <w:rPr>
          <w:rFonts w:ascii="Consolas" w:hAnsi="Consolas"/>
          <w:color w:val="BFBDB6"/>
          <w:sz w:val="21"/>
          <w:szCs w:val="21"/>
          <w:lang w:val="en-US"/>
        </w:rPr>
        <w:t>sort</w:t>
      </w:r>
      <w:proofErr w:type="spellEnd"/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F29668"/>
          <w:sz w:val="21"/>
          <w:szCs w:val="21"/>
          <w:lang w:val="en-US"/>
        </w:rPr>
        <w:t>:</w:t>
      </w:r>
      <w:proofErr w:type="gramEnd"/>
      <w:r w:rsidRPr="006824F8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F07178"/>
          <w:sz w:val="21"/>
          <w:szCs w:val="21"/>
          <w:lang w:val="en-US"/>
        </w:rPr>
        <w:t>RTRIM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spellStart"/>
      <w:r w:rsidRPr="006824F8">
        <w:rPr>
          <w:rFonts w:ascii="Consolas" w:hAnsi="Consolas"/>
          <w:color w:val="BFBDB6"/>
          <w:sz w:val="21"/>
          <w:szCs w:val="21"/>
          <w:lang w:val="en-US"/>
        </w:rPr>
        <w:t>v_sort</w:t>
      </w:r>
      <w:proofErr w:type="spellEnd"/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6824F8">
        <w:rPr>
          <w:rFonts w:ascii="Consolas" w:hAnsi="Consolas"/>
          <w:color w:val="AAD94C"/>
          <w:sz w:val="21"/>
          <w:szCs w:val="21"/>
          <w:lang w:val="en-US"/>
        </w:rPr>
        <w:t>', '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0D2BA827" w14:textId="77777777" w:rsidR="006824F8" w:rsidRPr="006824F8" w:rsidRDefault="006824F8" w:rsidP="006824F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824F8">
        <w:rPr>
          <w:rFonts w:ascii="Consolas" w:hAnsi="Consolas"/>
          <w:color w:val="FF8F40"/>
          <w:sz w:val="21"/>
          <w:szCs w:val="21"/>
          <w:lang w:val="en-US"/>
        </w:rPr>
        <w:t>IF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824F8">
        <w:rPr>
          <w:rFonts w:ascii="Consolas" w:hAnsi="Consolas"/>
          <w:color w:val="BFBDB6"/>
          <w:sz w:val="21"/>
          <w:szCs w:val="21"/>
          <w:lang w:val="en-US"/>
        </w:rPr>
        <w:t>v_sort</w:t>
      </w:r>
      <w:proofErr w:type="spellEnd"/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D2A6FF"/>
          <w:sz w:val="21"/>
          <w:szCs w:val="21"/>
          <w:lang w:val="en-US"/>
        </w:rPr>
        <w:t>IS NULL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FF8F40"/>
          <w:sz w:val="21"/>
          <w:szCs w:val="21"/>
          <w:lang w:val="en-US"/>
        </w:rPr>
        <w:t>THEN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824F8">
        <w:rPr>
          <w:rFonts w:ascii="Consolas" w:hAnsi="Consolas"/>
          <w:color w:val="BFBDB6"/>
          <w:sz w:val="21"/>
          <w:szCs w:val="21"/>
          <w:lang w:val="en-US"/>
        </w:rPr>
        <w:t>v_</w:t>
      </w:r>
      <w:proofErr w:type="gramStart"/>
      <w:r w:rsidRPr="006824F8">
        <w:rPr>
          <w:rFonts w:ascii="Consolas" w:hAnsi="Consolas"/>
          <w:color w:val="BFBDB6"/>
          <w:sz w:val="21"/>
          <w:szCs w:val="21"/>
          <w:lang w:val="en-US"/>
        </w:rPr>
        <w:t>sort</w:t>
      </w:r>
      <w:proofErr w:type="spellEnd"/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F29668"/>
          <w:sz w:val="21"/>
          <w:szCs w:val="21"/>
          <w:lang w:val="en-US"/>
        </w:rPr>
        <w:t>:</w:t>
      </w:r>
      <w:proofErr w:type="gramEnd"/>
      <w:r w:rsidRPr="006824F8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AAD94C"/>
          <w:sz w:val="21"/>
          <w:szCs w:val="21"/>
          <w:lang w:val="en-US"/>
        </w:rPr>
        <w:t>'profit DESC'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; </w:t>
      </w:r>
      <w:r w:rsidRPr="006824F8">
        <w:rPr>
          <w:rFonts w:ascii="Consolas" w:hAnsi="Consolas"/>
          <w:color w:val="FF8F40"/>
          <w:sz w:val="21"/>
          <w:szCs w:val="21"/>
          <w:lang w:val="en-US"/>
        </w:rPr>
        <w:t>END IF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5EDEA0FB" w14:textId="77777777" w:rsidR="006824F8" w:rsidRPr="006824F8" w:rsidRDefault="006824F8" w:rsidP="006824F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1DD29B98" w14:textId="77777777" w:rsidR="006824F8" w:rsidRPr="006824F8" w:rsidRDefault="006824F8" w:rsidP="006824F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824F8">
        <w:rPr>
          <w:rFonts w:ascii="Consolas" w:hAnsi="Consolas"/>
          <w:color w:val="FF8F40"/>
          <w:sz w:val="21"/>
          <w:szCs w:val="21"/>
          <w:lang w:val="en-US"/>
        </w:rPr>
        <w:t>OPEN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824F8">
        <w:rPr>
          <w:rFonts w:ascii="Consolas" w:hAnsi="Consolas"/>
          <w:color w:val="BFBDB6"/>
          <w:sz w:val="21"/>
          <w:szCs w:val="21"/>
          <w:lang w:val="en-US"/>
        </w:rPr>
        <w:t>v_cur</w:t>
      </w:r>
      <w:proofErr w:type="spellEnd"/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FF8F40"/>
          <w:sz w:val="21"/>
          <w:szCs w:val="21"/>
          <w:lang w:val="en-US"/>
        </w:rPr>
        <w:t>FOR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824F8">
        <w:rPr>
          <w:rFonts w:ascii="Consolas" w:hAnsi="Consolas"/>
          <w:color w:val="BFBDB6"/>
          <w:sz w:val="21"/>
          <w:szCs w:val="21"/>
          <w:lang w:val="en-US"/>
        </w:rPr>
        <w:t>v_sql</w:t>
      </w:r>
      <w:proofErr w:type="spellEnd"/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824F8">
        <w:rPr>
          <w:rFonts w:ascii="Consolas" w:hAnsi="Consolas"/>
          <w:color w:val="BFBDB6"/>
          <w:sz w:val="21"/>
          <w:szCs w:val="21"/>
          <w:lang w:val="en-US"/>
        </w:rPr>
        <w:t>v_sort</w:t>
      </w:r>
      <w:proofErr w:type="spellEnd"/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FF8F40"/>
          <w:sz w:val="21"/>
          <w:szCs w:val="21"/>
          <w:lang w:val="en-US"/>
        </w:rPr>
        <w:t>USING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824F8">
        <w:rPr>
          <w:rFonts w:ascii="Consolas" w:hAnsi="Consolas"/>
          <w:color w:val="BFBDB6"/>
          <w:sz w:val="21"/>
          <w:szCs w:val="21"/>
          <w:lang w:val="en-US"/>
        </w:rPr>
        <w:t>p_start_date</w:t>
      </w:r>
      <w:proofErr w:type="spellEnd"/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6824F8">
        <w:rPr>
          <w:rFonts w:ascii="Consolas" w:hAnsi="Consolas"/>
          <w:color w:val="BFBDB6"/>
          <w:sz w:val="21"/>
          <w:szCs w:val="21"/>
          <w:lang w:val="en-US"/>
        </w:rPr>
        <w:t>p_end_date</w:t>
      </w:r>
      <w:proofErr w:type="spellEnd"/>
      <w:r w:rsidRPr="006824F8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33A7EAF7" w14:textId="77777777" w:rsidR="006824F8" w:rsidRPr="006824F8" w:rsidRDefault="006824F8" w:rsidP="006824F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4BEDC9EA" w14:textId="77777777" w:rsidR="006824F8" w:rsidRPr="006824F8" w:rsidRDefault="006824F8" w:rsidP="006824F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824F8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6824F8">
        <w:rPr>
          <w:rFonts w:ascii="Consolas" w:hAnsi="Consolas"/>
          <w:color w:val="FF8F40"/>
          <w:sz w:val="21"/>
          <w:szCs w:val="21"/>
          <w:lang w:val="en-US"/>
        </w:rPr>
        <w:t>PUT_</w:t>
      </w:r>
      <w:proofErr w:type="gramStart"/>
      <w:r w:rsidRPr="006824F8">
        <w:rPr>
          <w:rFonts w:ascii="Consolas" w:hAnsi="Consolas"/>
          <w:color w:val="FF8F40"/>
          <w:sz w:val="21"/>
          <w:szCs w:val="21"/>
          <w:lang w:val="en-US"/>
        </w:rPr>
        <w:t>LINE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6824F8">
        <w:rPr>
          <w:rFonts w:ascii="Consolas" w:hAnsi="Consolas"/>
          <w:color w:val="AAD94C"/>
          <w:sz w:val="21"/>
          <w:szCs w:val="21"/>
          <w:lang w:val="en-US"/>
        </w:rPr>
        <w:t xml:space="preserve">'ID | </w:t>
      </w:r>
      <w:r w:rsidRPr="006824F8">
        <w:rPr>
          <w:rFonts w:ascii="Consolas" w:hAnsi="Consolas"/>
          <w:color w:val="AAD94C"/>
          <w:sz w:val="21"/>
          <w:szCs w:val="21"/>
        </w:rPr>
        <w:t>Товар</w:t>
      </w:r>
      <w:r w:rsidRPr="006824F8">
        <w:rPr>
          <w:rFonts w:ascii="Consolas" w:hAnsi="Consolas"/>
          <w:color w:val="AAD94C"/>
          <w:sz w:val="21"/>
          <w:szCs w:val="21"/>
          <w:lang w:val="en-US"/>
        </w:rPr>
        <w:t xml:space="preserve"> | </w:t>
      </w:r>
      <w:r w:rsidRPr="006824F8">
        <w:rPr>
          <w:rFonts w:ascii="Consolas" w:hAnsi="Consolas"/>
          <w:color w:val="AAD94C"/>
          <w:sz w:val="21"/>
          <w:szCs w:val="21"/>
        </w:rPr>
        <w:t>Прибыль</w:t>
      </w:r>
      <w:r w:rsidRPr="006824F8">
        <w:rPr>
          <w:rFonts w:ascii="Consolas" w:hAnsi="Consolas"/>
          <w:color w:val="AAD94C"/>
          <w:sz w:val="21"/>
          <w:szCs w:val="21"/>
          <w:lang w:val="en-US"/>
        </w:rPr>
        <w:t xml:space="preserve"> | </w:t>
      </w:r>
      <w:r w:rsidRPr="006824F8">
        <w:rPr>
          <w:rFonts w:ascii="Consolas" w:hAnsi="Consolas"/>
          <w:color w:val="AAD94C"/>
          <w:sz w:val="21"/>
          <w:szCs w:val="21"/>
        </w:rPr>
        <w:t>Кол</w:t>
      </w:r>
      <w:r w:rsidRPr="006824F8">
        <w:rPr>
          <w:rFonts w:ascii="Consolas" w:hAnsi="Consolas"/>
          <w:color w:val="AAD94C"/>
          <w:sz w:val="21"/>
          <w:szCs w:val="21"/>
          <w:lang w:val="en-US"/>
        </w:rPr>
        <w:t>-</w:t>
      </w:r>
      <w:r w:rsidRPr="006824F8">
        <w:rPr>
          <w:rFonts w:ascii="Consolas" w:hAnsi="Consolas"/>
          <w:color w:val="AAD94C"/>
          <w:sz w:val="21"/>
          <w:szCs w:val="21"/>
        </w:rPr>
        <w:t>во</w:t>
      </w:r>
      <w:r w:rsidRPr="006824F8">
        <w:rPr>
          <w:rFonts w:ascii="Consolas" w:hAnsi="Consolas"/>
          <w:color w:val="AAD94C"/>
          <w:sz w:val="21"/>
          <w:szCs w:val="21"/>
          <w:lang w:val="en-US"/>
        </w:rPr>
        <w:t xml:space="preserve"> | </w:t>
      </w:r>
      <w:r w:rsidRPr="006824F8">
        <w:rPr>
          <w:rFonts w:ascii="Consolas" w:hAnsi="Consolas"/>
          <w:color w:val="AAD94C"/>
          <w:sz w:val="21"/>
          <w:szCs w:val="21"/>
        </w:rPr>
        <w:t>Заказы</w:t>
      </w:r>
      <w:r w:rsidRPr="006824F8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7C67FB15" w14:textId="77777777" w:rsidR="006824F8" w:rsidRPr="006824F8" w:rsidRDefault="006824F8" w:rsidP="006824F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824F8">
        <w:rPr>
          <w:rFonts w:ascii="Consolas" w:hAnsi="Consolas"/>
          <w:color w:val="FF8F40"/>
          <w:sz w:val="21"/>
          <w:szCs w:val="21"/>
          <w:lang w:val="en-US"/>
        </w:rPr>
        <w:t>LOOP</w:t>
      </w:r>
    </w:p>
    <w:p w14:paraId="3C18561B" w14:textId="77777777" w:rsidR="006824F8" w:rsidRPr="006824F8" w:rsidRDefault="006824F8" w:rsidP="006824F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824F8">
        <w:rPr>
          <w:rFonts w:ascii="Consolas" w:hAnsi="Consolas"/>
          <w:color w:val="FF8F40"/>
          <w:sz w:val="21"/>
          <w:szCs w:val="21"/>
          <w:lang w:val="en-US"/>
        </w:rPr>
        <w:t>FETCH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824F8">
        <w:rPr>
          <w:rFonts w:ascii="Consolas" w:hAnsi="Consolas"/>
          <w:color w:val="BFBDB6"/>
          <w:sz w:val="21"/>
          <w:szCs w:val="21"/>
          <w:lang w:val="en-US"/>
        </w:rPr>
        <w:t>v_cur</w:t>
      </w:r>
      <w:proofErr w:type="spellEnd"/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FF8F40"/>
          <w:sz w:val="21"/>
          <w:szCs w:val="21"/>
          <w:lang w:val="en-US"/>
        </w:rPr>
        <w:t>INTO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824F8">
        <w:rPr>
          <w:rFonts w:ascii="Consolas" w:hAnsi="Consolas"/>
          <w:color w:val="BFBDB6"/>
          <w:sz w:val="21"/>
          <w:szCs w:val="21"/>
          <w:lang w:val="en-US"/>
        </w:rPr>
        <w:t>v_id</w:t>
      </w:r>
      <w:proofErr w:type="spellEnd"/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6824F8">
        <w:rPr>
          <w:rFonts w:ascii="Consolas" w:hAnsi="Consolas"/>
          <w:color w:val="BFBDB6"/>
          <w:sz w:val="21"/>
          <w:szCs w:val="21"/>
          <w:lang w:val="en-US"/>
        </w:rPr>
        <w:t>v_name</w:t>
      </w:r>
      <w:proofErr w:type="spellEnd"/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6824F8">
        <w:rPr>
          <w:rFonts w:ascii="Consolas" w:hAnsi="Consolas"/>
          <w:color w:val="BFBDB6"/>
          <w:sz w:val="21"/>
          <w:szCs w:val="21"/>
          <w:lang w:val="en-US"/>
        </w:rPr>
        <w:t>v_profit</w:t>
      </w:r>
      <w:proofErr w:type="spellEnd"/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6824F8">
        <w:rPr>
          <w:rFonts w:ascii="Consolas" w:hAnsi="Consolas"/>
          <w:color w:val="BFBDB6"/>
          <w:sz w:val="21"/>
          <w:szCs w:val="21"/>
          <w:lang w:val="en-US"/>
        </w:rPr>
        <w:t>v_qty</w:t>
      </w:r>
      <w:proofErr w:type="spellEnd"/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6824F8">
        <w:rPr>
          <w:rFonts w:ascii="Consolas" w:hAnsi="Consolas"/>
          <w:color w:val="BFBDB6"/>
          <w:sz w:val="21"/>
          <w:szCs w:val="21"/>
          <w:lang w:val="en-US"/>
        </w:rPr>
        <w:t>v_orders</w:t>
      </w:r>
      <w:proofErr w:type="spellEnd"/>
      <w:r w:rsidRPr="006824F8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0CAC1EDB" w14:textId="77777777" w:rsidR="006824F8" w:rsidRPr="006824F8" w:rsidRDefault="006824F8" w:rsidP="006824F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824F8">
        <w:rPr>
          <w:rFonts w:ascii="Consolas" w:hAnsi="Consolas"/>
          <w:color w:val="FF8F40"/>
          <w:sz w:val="21"/>
          <w:szCs w:val="21"/>
          <w:lang w:val="en-US"/>
        </w:rPr>
        <w:t>EXIT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FF8F40"/>
          <w:sz w:val="21"/>
          <w:szCs w:val="21"/>
          <w:lang w:val="en-US"/>
        </w:rPr>
        <w:t>WHEN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824F8">
        <w:rPr>
          <w:rFonts w:ascii="Consolas" w:hAnsi="Consolas"/>
          <w:color w:val="BFBDB6"/>
          <w:sz w:val="21"/>
          <w:szCs w:val="21"/>
          <w:lang w:val="en-US"/>
        </w:rPr>
        <w:t>v_cur%</w:t>
      </w:r>
      <w:r w:rsidRPr="006824F8">
        <w:rPr>
          <w:rFonts w:ascii="Consolas" w:hAnsi="Consolas"/>
          <w:color w:val="FF8F40"/>
          <w:sz w:val="21"/>
          <w:szCs w:val="21"/>
          <w:lang w:val="en-US"/>
        </w:rPr>
        <w:t>NOTFOUND</w:t>
      </w:r>
      <w:proofErr w:type="spellEnd"/>
      <w:r w:rsidRPr="006824F8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42287141" w14:textId="77777777" w:rsidR="006824F8" w:rsidRPr="006824F8" w:rsidRDefault="006824F8" w:rsidP="006824F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824F8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6824F8">
        <w:rPr>
          <w:rFonts w:ascii="Consolas" w:hAnsi="Consolas"/>
          <w:color w:val="FF8F40"/>
          <w:sz w:val="21"/>
          <w:szCs w:val="21"/>
          <w:lang w:val="en-US"/>
        </w:rPr>
        <w:t>PUT_</w:t>
      </w:r>
      <w:proofErr w:type="gramStart"/>
      <w:r w:rsidRPr="006824F8">
        <w:rPr>
          <w:rFonts w:ascii="Consolas" w:hAnsi="Consolas"/>
          <w:color w:val="FF8F40"/>
          <w:sz w:val="21"/>
          <w:szCs w:val="21"/>
          <w:lang w:val="en-US"/>
        </w:rPr>
        <w:t>LINE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spellStart"/>
      <w:proofErr w:type="gramEnd"/>
      <w:r w:rsidRPr="006824F8">
        <w:rPr>
          <w:rFonts w:ascii="Consolas" w:hAnsi="Consolas"/>
          <w:color w:val="BFBDB6"/>
          <w:sz w:val="21"/>
          <w:szCs w:val="21"/>
          <w:lang w:val="en-US"/>
        </w:rPr>
        <w:t>v_id</w:t>
      </w:r>
      <w:proofErr w:type="spellEnd"/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AAD94C"/>
          <w:sz w:val="21"/>
          <w:szCs w:val="21"/>
          <w:lang w:val="en-US"/>
        </w:rPr>
        <w:t>' | '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824F8">
        <w:rPr>
          <w:rFonts w:ascii="Consolas" w:hAnsi="Consolas"/>
          <w:color w:val="BFBDB6"/>
          <w:sz w:val="21"/>
          <w:szCs w:val="21"/>
          <w:lang w:val="en-US"/>
        </w:rPr>
        <w:t>v_name</w:t>
      </w:r>
      <w:proofErr w:type="spellEnd"/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AAD94C"/>
          <w:sz w:val="21"/>
          <w:szCs w:val="21"/>
          <w:lang w:val="en-US"/>
        </w:rPr>
        <w:t>' | '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824F8">
        <w:rPr>
          <w:rFonts w:ascii="Consolas" w:hAnsi="Consolas"/>
          <w:color w:val="BFBDB6"/>
          <w:sz w:val="21"/>
          <w:szCs w:val="21"/>
          <w:lang w:val="en-US"/>
        </w:rPr>
        <w:t>v_profit</w:t>
      </w:r>
      <w:proofErr w:type="spellEnd"/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AAD94C"/>
          <w:sz w:val="21"/>
          <w:szCs w:val="21"/>
          <w:lang w:val="en-US"/>
        </w:rPr>
        <w:t>' | '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824F8">
        <w:rPr>
          <w:rFonts w:ascii="Consolas" w:hAnsi="Consolas"/>
          <w:color w:val="BFBDB6"/>
          <w:sz w:val="21"/>
          <w:szCs w:val="21"/>
          <w:lang w:val="en-US"/>
        </w:rPr>
        <w:t>v_qty</w:t>
      </w:r>
      <w:proofErr w:type="spellEnd"/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AAD94C"/>
          <w:sz w:val="21"/>
          <w:szCs w:val="21"/>
          <w:lang w:val="en-US"/>
        </w:rPr>
        <w:t>' | '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824F8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824F8">
        <w:rPr>
          <w:rFonts w:ascii="Consolas" w:hAnsi="Consolas"/>
          <w:color w:val="BFBDB6"/>
          <w:sz w:val="21"/>
          <w:szCs w:val="21"/>
          <w:lang w:val="en-US"/>
        </w:rPr>
        <w:t>v_orders</w:t>
      </w:r>
      <w:proofErr w:type="spellEnd"/>
      <w:r w:rsidRPr="006824F8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248D9F36" w14:textId="77777777" w:rsidR="006824F8" w:rsidRPr="006824F8" w:rsidRDefault="006824F8" w:rsidP="006824F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824F8">
        <w:rPr>
          <w:rFonts w:ascii="Consolas" w:hAnsi="Consolas"/>
          <w:color w:val="FF8F40"/>
          <w:sz w:val="21"/>
          <w:szCs w:val="21"/>
          <w:lang w:val="en-US"/>
        </w:rPr>
        <w:t>END LOOP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682190DD" w14:textId="77777777" w:rsidR="006824F8" w:rsidRPr="006824F8" w:rsidRDefault="006824F8" w:rsidP="006824F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824F8">
        <w:rPr>
          <w:rFonts w:ascii="Consolas" w:hAnsi="Consolas"/>
          <w:color w:val="FF8F40"/>
          <w:sz w:val="21"/>
          <w:szCs w:val="21"/>
          <w:lang w:val="en-US"/>
        </w:rPr>
        <w:t>CLOSE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824F8">
        <w:rPr>
          <w:rFonts w:ascii="Consolas" w:hAnsi="Consolas"/>
          <w:color w:val="BFBDB6"/>
          <w:sz w:val="21"/>
          <w:szCs w:val="21"/>
          <w:lang w:val="en-US"/>
        </w:rPr>
        <w:t>v_cur</w:t>
      </w:r>
      <w:proofErr w:type="spellEnd"/>
      <w:r w:rsidRPr="006824F8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6ABF5B9A" w14:textId="77777777" w:rsidR="006824F8" w:rsidRPr="006824F8" w:rsidRDefault="006824F8" w:rsidP="006824F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824F8">
        <w:rPr>
          <w:rFonts w:ascii="Consolas" w:hAnsi="Consolas"/>
          <w:color w:val="FF8F40"/>
          <w:sz w:val="21"/>
          <w:szCs w:val="21"/>
          <w:lang w:val="en-US"/>
        </w:rPr>
        <w:t>END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4A2A23AC" w14:textId="77777777" w:rsidR="006824F8" w:rsidRPr="006824F8" w:rsidRDefault="006824F8" w:rsidP="006824F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824F8">
        <w:rPr>
          <w:rFonts w:ascii="Consolas" w:hAnsi="Consolas"/>
          <w:color w:val="F29668"/>
          <w:sz w:val="21"/>
          <w:szCs w:val="21"/>
          <w:lang w:val="en-US"/>
        </w:rPr>
        <w:t>/</w:t>
      </w:r>
    </w:p>
    <w:p w14:paraId="4DA75992" w14:textId="77777777" w:rsidR="006824F8" w:rsidRPr="006824F8" w:rsidRDefault="006824F8" w:rsidP="006824F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824F8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-- </w:t>
      </w:r>
      <w:r w:rsidRPr="006824F8">
        <w:rPr>
          <w:rFonts w:ascii="Consolas" w:hAnsi="Consolas"/>
          <w:i/>
          <w:iCs/>
          <w:color w:val="5A6673"/>
          <w:sz w:val="21"/>
          <w:szCs w:val="21"/>
        </w:rPr>
        <w:t>Тест</w:t>
      </w:r>
      <w:r w:rsidRPr="006824F8">
        <w:rPr>
          <w:rFonts w:ascii="Consolas" w:hAnsi="Consolas"/>
          <w:i/>
          <w:iCs/>
          <w:color w:val="5A6673"/>
          <w:sz w:val="21"/>
          <w:szCs w:val="21"/>
          <w:lang w:val="en-US"/>
        </w:rPr>
        <w:t>:</w:t>
      </w:r>
    </w:p>
    <w:p w14:paraId="282418F2" w14:textId="77777777" w:rsidR="006824F8" w:rsidRPr="006824F8" w:rsidRDefault="006824F8" w:rsidP="006824F8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824F8">
        <w:rPr>
          <w:rFonts w:ascii="Consolas" w:hAnsi="Consolas"/>
          <w:color w:val="F07178"/>
          <w:sz w:val="21"/>
          <w:szCs w:val="21"/>
          <w:lang w:val="en-US"/>
        </w:rPr>
        <w:t>EXEC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824F8">
        <w:rPr>
          <w:rFonts w:ascii="Consolas" w:hAnsi="Consolas"/>
          <w:color w:val="BFBDB6"/>
          <w:sz w:val="21"/>
          <w:szCs w:val="21"/>
          <w:lang w:val="en-US"/>
        </w:rPr>
        <w:t>rank_</w:t>
      </w:r>
      <w:proofErr w:type="gramStart"/>
      <w:r w:rsidRPr="006824F8">
        <w:rPr>
          <w:rFonts w:ascii="Consolas" w:hAnsi="Consolas"/>
          <w:color w:val="BFBDB6"/>
          <w:sz w:val="21"/>
          <w:szCs w:val="21"/>
          <w:lang w:val="en-US"/>
        </w:rPr>
        <w:t>products</w:t>
      </w:r>
      <w:proofErr w:type="spellEnd"/>
      <w:r w:rsidRPr="006824F8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6824F8">
        <w:rPr>
          <w:rFonts w:ascii="Consolas" w:hAnsi="Consolas"/>
          <w:color w:val="AAD94C"/>
          <w:sz w:val="21"/>
          <w:szCs w:val="21"/>
          <w:lang w:val="en-US"/>
        </w:rPr>
        <w:t>'28-AUG-92'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6824F8">
        <w:rPr>
          <w:rFonts w:ascii="Consolas" w:hAnsi="Consolas"/>
          <w:color w:val="AAD94C"/>
          <w:sz w:val="21"/>
          <w:szCs w:val="21"/>
          <w:lang w:val="en-US"/>
        </w:rPr>
        <w:t>'10-SEP-92'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6824F8">
        <w:rPr>
          <w:rFonts w:ascii="Consolas" w:hAnsi="Consolas"/>
          <w:color w:val="AAD94C"/>
          <w:sz w:val="21"/>
          <w:szCs w:val="21"/>
          <w:lang w:val="en-US"/>
        </w:rPr>
        <w:t>'Y'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6824F8">
        <w:rPr>
          <w:rFonts w:ascii="Consolas" w:hAnsi="Consolas"/>
          <w:color w:val="AAD94C"/>
          <w:sz w:val="21"/>
          <w:szCs w:val="21"/>
          <w:lang w:val="en-US"/>
        </w:rPr>
        <w:t>'N'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6824F8">
        <w:rPr>
          <w:rFonts w:ascii="Consolas" w:hAnsi="Consolas"/>
          <w:color w:val="AAD94C"/>
          <w:sz w:val="21"/>
          <w:szCs w:val="21"/>
          <w:lang w:val="en-US"/>
        </w:rPr>
        <w:t>'Y'</w:t>
      </w:r>
      <w:r w:rsidRPr="006824F8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35C3524C" w14:textId="2138FEAF" w:rsidR="007C3050" w:rsidRPr="00992D0C" w:rsidRDefault="007C3050" w:rsidP="009C625F">
      <w:pPr>
        <w:rPr>
          <w:lang w:val="en-US"/>
        </w:rPr>
      </w:pPr>
    </w:p>
    <w:p w14:paraId="228F4795" w14:textId="6DB9E7F5" w:rsidR="007C3050" w:rsidRPr="00992D0C" w:rsidRDefault="007C3050" w:rsidP="009C625F">
      <w:pPr>
        <w:rPr>
          <w:lang w:val="en-US"/>
        </w:rPr>
      </w:pPr>
    </w:p>
    <w:p w14:paraId="5C5F4491" w14:textId="0C7F1E55" w:rsidR="00CA2EE1" w:rsidRPr="00CA2EE1" w:rsidRDefault="007C3050" w:rsidP="00CA2EE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CA2EE1">
        <w:rPr>
          <w:lang w:val="en-US"/>
        </w:rPr>
        <w:t>4)</w:t>
      </w:r>
      <w:r w:rsidR="00CA2EE1" w:rsidRPr="00CA2EE1">
        <w:rPr>
          <w:rFonts w:ascii="Consolas" w:hAnsi="Consolas"/>
          <w:color w:val="FF8F40"/>
          <w:sz w:val="21"/>
          <w:szCs w:val="21"/>
          <w:lang w:val="en-US"/>
        </w:rPr>
        <w:t xml:space="preserve"> </w:t>
      </w:r>
      <w:r w:rsidR="00CA2EE1" w:rsidRPr="00CA2EE1">
        <w:rPr>
          <w:rFonts w:ascii="Consolas" w:hAnsi="Consolas"/>
          <w:color w:val="FF8F40"/>
          <w:sz w:val="21"/>
          <w:szCs w:val="21"/>
          <w:lang w:val="en-US"/>
        </w:rPr>
        <w:t>CREATE OR REPLACE</w:t>
      </w:r>
      <w:r w:rsidR="00CA2EE1"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="00CA2EE1" w:rsidRPr="00CA2EE1">
        <w:rPr>
          <w:rFonts w:ascii="Consolas" w:hAnsi="Consolas"/>
          <w:color w:val="FF8F40"/>
          <w:sz w:val="21"/>
          <w:szCs w:val="21"/>
          <w:lang w:val="en-US"/>
        </w:rPr>
        <w:t>PROCEDURE</w:t>
      </w:r>
      <w:r w:rsidR="00CA2EE1"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="00CA2EE1" w:rsidRPr="00CA2EE1">
        <w:rPr>
          <w:rFonts w:ascii="Consolas" w:hAnsi="Consolas"/>
          <w:color w:val="BFBDB6"/>
          <w:sz w:val="21"/>
          <w:szCs w:val="21"/>
          <w:lang w:val="en-US"/>
        </w:rPr>
        <w:t>move_dept</w:t>
      </w:r>
      <w:proofErr w:type="spellEnd"/>
      <w:r w:rsidR="00CA2EE1"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</w:p>
    <w:p w14:paraId="4DD66091" w14:textId="77777777" w:rsidR="00CA2EE1" w:rsidRPr="00CA2EE1" w:rsidRDefault="00CA2EE1" w:rsidP="00CA2EE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CA2EE1">
        <w:rPr>
          <w:rFonts w:ascii="Consolas" w:hAnsi="Consolas"/>
          <w:color w:val="BFBDB6"/>
          <w:sz w:val="21"/>
          <w:szCs w:val="21"/>
          <w:lang w:val="en-US"/>
        </w:rPr>
        <w:t>p_new_region_id</w:t>
      </w:r>
      <w:proofErr w:type="spellEnd"/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CA2EE1">
        <w:rPr>
          <w:rFonts w:ascii="Consolas" w:hAnsi="Consolas"/>
          <w:color w:val="F07178"/>
          <w:sz w:val="21"/>
          <w:szCs w:val="21"/>
          <w:lang w:val="en-US"/>
        </w:rPr>
        <w:t>IN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CA2EE1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>,</w:t>
      </w:r>
    </w:p>
    <w:p w14:paraId="3443781D" w14:textId="77777777" w:rsidR="00CA2EE1" w:rsidRPr="00CA2EE1" w:rsidRDefault="00CA2EE1" w:rsidP="00CA2EE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CA2EE1">
        <w:rPr>
          <w:rFonts w:ascii="Consolas" w:hAnsi="Consolas"/>
          <w:color w:val="BFBDB6"/>
          <w:sz w:val="21"/>
          <w:szCs w:val="21"/>
          <w:lang w:val="en-US"/>
        </w:rPr>
        <w:t>p_dept_id</w:t>
      </w:r>
      <w:proofErr w:type="spellEnd"/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      </w:t>
      </w:r>
      <w:r w:rsidRPr="00CA2EE1">
        <w:rPr>
          <w:rFonts w:ascii="Consolas" w:hAnsi="Consolas"/>
          <w:color w:val="F07178"/>
          <w:sz w:val="21"/>
          <w:szCs w:val="21"/>
          <w:lang w:val="en-US"/>
        </w:rPr>
        <w:t>IN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CA2EE1">
        <w:rPr>
          <w:rFonts w:ascii="Consolas" w:hAnsi="Consolas"/>
          <w:color w:val="39BAE6"/>
          <w:sz w:val="21"/>
          <w:szCs w:val="21"/>
          <w:lang w:val="en-US"/>
        </w:rPr>
        <w:t>NUMBER</w:t>
      </w:r>
    </w:p>
    <w:p w14:paraId="1B63B76B" w14:textId="77777777" w:rsidR="00CA2EE1" w:rsidRPr="00CA2EE1" w:rsidRDefault="00CA2EE1" w:rsidP="00CA2EE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CA2EE1">
        <w:rPr>
          <w:rFonts w:ascii="Consolas" w:hAnsi="Consolas"/>
          <w:color w:val="D2A6FF"/>
          <w:sz w:val="21"/>
          <w:szCs w:val="21"/>
          <w:lang w:val="en-US"/>
        </w:rPr>
        <w:t>IS</w:t>
      </w:r>
    </w:p>
    <w:p w14:paraId="5B805744" w14:textId="77777777" w:rsidR="00CA2EE1" w:rsidRPr="00CA2EE1" w:rsidRDefault="00CA2EE1" w:rsidP="00CA2EE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CA2EE1">
        <w:rPr>
          <w:rFonts w:ascii="Consolas" w:hAnsi="Consolas"/>
          <w:color w:val="BFBDB6"/>
          <w:sz w:val="21"/>
          <w:szCs w:val="21"/>
          <w:lang w:val="en-US"/>
        </w:rPr>
        <w:t>v_dept_name</w:t>
      </w:r>
      <w:proofErr w:type="spellEnd"/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CA2EE1">
        <w:rPr>
          <w:rFonts w:ascii="Consolas" w:hAnsi="Consolas"/>
          <w:color w:val="BFBDB6"/>
          <w:sz w:val="21"/>
          <w:szCs w:val="21"/>
          <w:lang w:val="en-US"/>
        </w:rPr>
        <w:t>s_dept.</w:t>
      </w:r>
      <w:r w:rsidRPr="00CA2EE1">
        <w:rPr>
          <w:rFonts w:ascii="Consolas" w:hAnsi="Consolas"/>
          <w:color w:val="FF8F40"/>
          <w:sz w:val="21"/>
          <w:szCs w:val="21"/>
          <w:lang w:val="en-US"/>
        </w:rPr>
        <w:t>name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>%</w:t>
      </w:r>
      <w:r w:rsidRPr="00CA2EE1">
        <w:rPr>
          <w:rFonts w:ascii="Consolas" w:hAnsi="Consolas"/>
          <w:color w:val="FF8F40"/>
          <w:sz w:val="21"/>
          <w:szCs w:val="21"/>
          <w:lang w:val="en-US"/>
        </w:rPr>
        <w:t>TYPE</w:t>
      </w:r>
      <w:proofErr w:type="spellEnd"/>
      <w:r w:rsidRPr="00CA2EE1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65A0ABE9" w14:textId="77777777" w:rsidR="00CA2EE1" w:rsidRPr="00CA2EE1" w:rsidRDefault="00CA2EE1" w:rsidP="00CA2EE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CA2EE1">
        <w:rPr>
          <w:rFonts w:ascii="Consolas" w:hAnsi="Consolas"/>
          <w:color w:val="BFBDB6"/>
          <w:sz w:val="21"/>
          <w:szCs w:val="21"/>
          <w:lang w:val="en-US"/>
        </w:rPr>
        <w:t>v_cnt</w:t>
      </w:r>
      <w:proofErr w:type="spellEnd"/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CA2EE1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5FEFEC2C" w14:textId="77777777" w:rsidR="00CA2EE1" w:rsidRPr="00CA2EE1" w:rsidRDefault="00CA2EE1" w:rsidP="00CA2EE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CA2EE1">
        <w:rPr>
          <w:rFonts w:ascii="Consolas" w:hAnsi="Consolas"/>
          <w:color w:val="FF8F40"/>
          <w:sz w:val="21"/>
          <w:szCs w:val="21"/>
          <w:lang w:val="en-US"/>
        </w:rPr>
        <w:lastRenderedPageBreak/>
        <w:t>BEGIN</w:t>
      </w:r>
    </w:p>
    <w:p w14:paraId="12444EB8" w14:textId="77777777" w:rsidR="00CA2EE1" w:rsidRPr="00CA2EE1" w:rsidRDefault="00CA2EE1" w:rsidP="00CA2EE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CA2EE1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gramStart"/>
      <w:r w:rsidRPr="00CA2EE1">
        <w:rPr>
          <w:rFonts w:ascii="Consolas" w:hAnsi="Consolas"/>
          <w:color w:val="F07178"/>
          <w:sz w:val="21"/>
          <w:szCs w:val="21"/>
          <w:lang w:val="en-US"/>
        </w:rPr>
        <w:t>COUNT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CA2EE1">
        <w:rPr>
          <w:rFonts w:ascii="Consolas" w:hAnsi="Consolas"/>
          <w:color w:val="F29668"/>
          <w:sz w:val="21"/>
          <w:szCs w:val="21"/>
          <w:lang w:val="en-US"/>
        </w:rPr>
        <w:t>*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CA2EE1">
        <w:rPr>
          <w:rFonts w:ascii="Consolas" w:hAnsi="Consolas"/>
          <w:color w:val="FF8F40"/>
          <w:sz w:val="21"/>
          <w:szCs w:val="21"/>
          <w:lang w:val="en-US"/>
        </w:rPr>
        <w:t>INTO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CA2EE1">
        <w:rPr>
          <w:rFonts w:ascii="Consolas" w:hAnsi="Consolas"/>
          <w:color w:val="BFBDB6"/>
          <w:sz w:val="21"/>
          <w:szCs w:val="21"/>
          <w:lang w:val="en-US"/>
        </w:rPr>
        <w:t>v_cnt</w:t>
      </w:r>
      <w:proofErr w:type="spellEnd"/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CA2EE1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CA2EE1">
        <w:rPr>
          <w:rFonts w:ascii="Consolas" w:hAnsi="Consolas"/>
          <w:color w:val="BFBDB6"/>
          <w:sz w:val="21"/>
          <w:szCs w:val="21"/>
          <w:lang w:val="en-US"/>
        </w:rPr>
        <w:t>s_dept</w:t>
      </w:r>
      <w:proofErr w:type="spellEnd"/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CA2EE1">
        <w:rPr>
          <w:rFonts w:ascii="Consolas" w:hAnsi="Consolas"/>
          <w:color w:val="FF8F40"/>
          <w:sz w:val="21"/>
          <w:szCs w:val="21"/>
          <w:lang w:val="en-US"/>
        </w:rPr>
        <w:t>WHERE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id </w:t>
      </w:r>
      <w:r w:rsidRPr="00CA2EE1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CA2EE1">
        <w:rPr>
          <w:rFonts w:ascii="Consolas" w:hAnsi="Consolas"/>
          <w:color w:val="BFBDB6"/>
          <w:sz w:val="21"/>
          <w:szCs w:val="21"/>
          <w:lang w:val="en-US"/>
        </w:rPr>
        <w:t>p_dept_id</w:t>
      </w:r>
      <w:proofErr w:type="spellEnd"/>
      <w:r w:rsidRPr="00CA2EE1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618CB08C" w14:textId="77777777" w:rsidR="00CA2EE1" w:rsidRPr="00CA2EE1" w:rsidRDefault="00CA2EE1" w:rsidP="00CA2EE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CA2EE1">
        <w:rPr>
          <w:rFonts w:ascii="Consolas" w:hAnsi="Consolas"/>
          <w:color w:val="FF8F40"/>
          <w:sz w:val="21"/>
          <w:szCs w:val="21"/>
          <w:lang w:val="en-US"/>
        </w:rPr>
        <w:t>IF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CA2EE1">
        <w:rPr>
          <w:rFonts w:ascii="Consolas" w:hAnsi="Consolas"/>
          <w:color w:val="BFBDB6"/>
          <w:sz w:val="21"/>
          <w:szCs w:val="21"/>
          <w:lang w:val="en-US"/>
        </w:rPr>
        <w:t>v_cnt</w:t>
      </w:r>
      <w:proofErr w:type="spellEnd"/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CA2EE1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CA2EE1">
        <w:rPr>
          <w:rFonts w:ascii="Consolas" w:hAnsi="Consolas"/>
          <w:color w:val="D2A6FF"/>
          <w:sz w:val="21"/>
          <w:szCs w:val="21"/>
          <w:lang w:val="en-US"/>
        </w:rPr>
        <w:t>0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CA2EE1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6D5DE48A" w14:textId="77777777" w:rsidR="00CA2EE1" w:rsidRPr="00CA2EE1" w:rsidRDefault="00CA2EE1" w:rsidP="00CA2EE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CA2EE1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CA2EE1">
        <w:rPr>
          <w:rFonts w:ascii="Consolas" w:hAnsi="Consolas"/>
          <w:color w:val="FF8F40"/>
          <w:sz w:val="21"/>
          <w:szCs w:val="21"/>
          <w:lang w:val="en-US"/>
        </w:rPr>
        <w:t>PUT_</w:t>
      </w:r>
      <w:proofErr w:type="gramStart"/>
      <w:r w:rsidRPr="00CA2EE1">
        <w:rPr>
          <w:rFonts w:ascii="Consolas" w:hAnsi="Consolas"/>
          <w:color w:val="FF8F40"/>
          <w:sz w:val="21"/>
          <w:szCs w:val="21"/>
          <w:lang w:val="en-US"/>
        </w:rPr>
        <w:t>LINE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CA2EE1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CA2EE1">
        <w:rPr>
          <w:rFonts w:ascii="Consolas" w:hAnsi="Consolas"/>
          <w:color w:val="AAD94C"/>
          <w:sz w:val="21"/>
          <w:szCs w:val="21"/>
        </w:rPr>
        <w:t>Ошибка</w:t>
      </w:r>
      <w:r w:rsidRPr="00CA2EE1">
        <w:rPr>
          <w:rFonts w:ascii="Consolas" w:hAnsi="Consolas"/>
          <w:color w:val="AAD94C"/>
          <w:sz w:val="21"/>
          <w:szCs w:val="21"/>
          <w:lang w:val="en-US"/>
        </w:rPr>
        <w:t xml:space="preserve">: </w:t>
      </w:r>
      <w:r w:rsidRPr="00CA2EE1">
        <w:rPr>
          <w:rFonts w:ascii="Consolas" w:hAnsi="Consolas"/>
          <w:color w:val="AAD94C"/>
          <w:sz w:val="21"/>
          <w:szCs w:val="21"/>
        </w:rPr>
        <w:t>отдел</w:t>
      </w:r>
      <w:r w:rsidRPr="00CA2EE1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CA2EE1">
        <w:rPr>
          <w:rFonts w:ascii="Consolas" w:hAnsi="Consolas"/>
          <w:color w:val="AAD94C"/>
          <w:sz w:val="21"/>
          <w:szCs w:val="21"/>
        </w:rPr>
        <w:t>не</w:t>
      </w:r>
      <w:r w:rsidRPr="00CA2EE1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CA2EE1">
        <w:rPr>
          <w:rFonts w:ascii="Consolas" w:hAnsi="Consolas"/>
          <w:color w:val="AAD94C"/>
          <w:sz w:val="21"/>
          <w:szCs w:val="21"/>
        </w:rPr>
        <w:t>найден</w:t>
      </w:r>
      <w:r w:rsidRPr="00CA2EE1">
        <w:rPr>
          <w:rFonts w:ascii="Consolas" w:hAnsi="Consolas"/>
          <w:color w:val="AAD94C"/>
          <w:sz w:val="21"/>
          <w:szCs w:val="21"/>
          <w:lang w:val="en-US"/>
        </w:rPr>
        <w:t>.'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461581BC" w14:textId="77777777" w:rsidR="00CA2EE1" w:rsidRPr="00CA2EE1" w:rsidRDefault="00CA2EE1" w:rsidP="00CA2EE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CA2EE1">
        <w:rPr>
          <w:rFonts w:ascii="Consolas" w:hAnsi="Consolas"/>
          <w:color w:val="FF8F40"/>
          <w:sz w:val="21"/>
          <w:szCs w:val="21"/>
          <w:lang w:val="en-US"/>
        </w:rPr>
        <w:t>RETURN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421EF006" w14:textId="77777777" w:rsidR="00CA2EE1" w:rsidRPr="00CA2EE1" w:rsidRDefault="00CA2EE1" w:rsidP="00CA2EE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CA2EE1">
        <w:rPr>
          <w:rFonts w:ascii="Consolas" w:hAnsi="Consolas"/>
          <w:color w:val="FF8F40"/>
          <w:sz w:val="21"/>
          <w:szCs w:val="21"/>
          <w:lang w:val="en-US"/>
        </w:rPr>
        <w:t>END IF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37EAF125" w14:textId="77777777" w:rsidR="00CA2EE1" w:rsidRPr="00CA2EE1" w:rsidRDefault="00CA2EE1" w:rsidP="00CA2EE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4B31DF8C" w14:textId="77777777" w:rsidR="00CA2EE1" w:rsidRPr="00CA2EE1" w:rsidRDefault="00CA2EE1" w:rsidP="00CA2EE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CA2EE1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CA2EE1">
        <w:rPr>
          <w:rFonts w:ascii="Consolas" w:hAnsi="Consolas"/>
          <w:color w:val="FF8F40"/>
          <w:sz w:val="21"/>
          <w:szCs w:val="21"/>
          <w:lang w:val="en-US"/>
        </w:rPr>
        <w:t>name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CA2EE1">
        <w:rPr>
          <w:rFonts w:ascii="Consolas" w:hAnsi="Consolas"/>
          <w:color w:val="FF8F40"/>
          <w:sz w:val="21"/>
          <w:szCs w:val="21"/>
          <w:lang w:val="en-US"/>
        </w:rPr>
        <w:t>INTO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CA2EE1">
        <w:rPr>
          <w:rFonts w:ascii="Consolas" w:hAnsi="Consolas"/>
          <w:color w:val="BFBDB6"/>
          <w:sz w:val="21"/>
          <w:szCs w:val="21"/>
          <w:lang w:val="en-US"/>
        </w:rPr>
        <w:t>v_dept_name</w:t>
      </w:r>
      <w:proofErr w:type="spellEnd"/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CA2EE1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CA2EE1">
        <w:rPr>
          <w:rFonts w:ascii="Consolas" w:hAnsi="Consolas"/>
          <w:color w:val="BFBDB6"/>
          <w:sz w:val="21"/>
          <w:szCs w:val="21"/>
          <w:lang w:val="en-US"/>
        </w:rPr>
        <w:t>s_dept</w:t>
      </w:r>
      <w:proofErr w:type="spellEnd"/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CA2EE1">
        <w:rPr>
          <w:rFonts w:ascii="Consolas" w:hAnsi="Consolas"/>
          <w:color w:val="FF8F40"/>
          <w:sz w:val="21"/>
          <w:szCs w:val="21"/>
          <w:lang w:val="en-US"/>
        </w:rPr>
        <w:t>WHERE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id </w:t>
      </w:r>
      <w:r w:rsidRPr="00CA2EE1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CA2EE1">
        <w:rPr>
          <w:rFonts w:ascii="Consolas" w:hAnsi="Consolas"/>
          <w:color w:val="BFBDB6"/>
          <w:sz w:val="21"/>
          <w:szCs w:val="21"/>
          <w:lang w:val="en-US"/>
        </w:rPr>
        <w:t>p_dept_id</w:t>
      </w:r>
      <w:proofErr w:type="spellEnd"/>
      <w:r w:rsidRPr="00CA2EE1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5359E629" w14:textId="77777777" w:rsidR="00CA2EE1" w:rsidRPr="00CA2EE1" w:rsidRDefault="00CA2EE1" w:rsidP="00CA2EE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3ADF86BD" w14:textId="77777777" w:rsidR="00CA2EE1" w:rsidRPr="00CA2EE1" w:rsidRDefault="00CA2EE1" w:rsidP="00CA2EE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CA2EE1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gramStart"/>
      <w:r w:rsidRPr="00CA2EE1">
        <w:rPr>
          <w:rFonts w:ascii="Consolas" w:hAnsi="Consolas"/>
          <w:color w:val="F07178"/>
          <w:sz w:val="21"/>
          <w:szCs w:val="21"/>
          <w:lang w:val="en-US"/>
        </w:rPr>
        <w:t>COUNT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CA2EE1">
        <w:rPr>
          <w:rFonts w:ascii="Consolas" w:hAnsi="Consolas"/>
          <w:color w:val="F29668"/>
          <w:sz w:val="21"/>
          <w:szCs w:val="21"/>
          <w:lang w:val="en-US"/>
        </w:rPr>
        <w:t>*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CA2EE1">
        <w:rPr>
          <w:rFonts w:ascii="Consolas" w:hAnsi="Consolas"/>
          <w:color w:val="FF8F40"/>
          <w:sz w:val="21"/>
          <w:szCs w:val="21"/>
          <w:lang w:val="en-US"/>
        </w:rPr>
        <w:t>INTO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CA2EE1">
        <w:rPr>
          <w:rFonts w:ascii="Consolas" w:hAnsi="Consolas"/>
          <w:color w:val="BFBDB6"/>
          <w:sz w:val="21"/>
          <w:szCs w:val="21"/>
          <w:lang w:val="en-US"/>
        </w:rPr>
        <w:t>v_cnt</w:t>
      </w:r>
      <w:proofErr w:type="spellEnd"/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CA2EE1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CA2EE1">
        <w:rPr>
          <w:rFonts w:ascii="Consolas" w:hAnsi="Consolas"/>
          <w:color w:val="BFBDB6"/>
          <w:sz w:val="21"/>
          <w:szCs w:val="21"/>
          <w:lang w:val="en-US"/>
        </w:rPr>
        <w:t>s_region</w:t>
      </w:r>
      <w:proofErr w:type="spellEnd"/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CA2EE1">
        <w:rPr>
          <w:rFonts w:ascii="Consolas" w:hAnsi="Consolas"/>
          <w:color w:val="FF8F40"/>
          <w:sz w:val="21"/>
          <w:szCs w:val="21"/>
          <w:lang w:val="en-US"/>
        </w:rPr>
        <w:t>WHERE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id </w:t>
      </w:r>
      <w:r w:rsidRPr="00CA2EE1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CA2EE1">
        <w:rPr>
          <w:rFonts w:ascii="Consolas" w:hAnsi="Consolas"/>
          <w:color w:val="BFBDB6"/>
          <w:sz w:val="21"/>
          <w:szCs w:val="21"/>
          <w:lang w:val="en-US"/>
        </w:rPr>
        <w:t>p_new_region_id</w:t>
      </w:r>
      <w:proofErr w:type="spellEnd"/>
      <w:r w:rsidRPr="00CA2EE1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2C40E451" w14:textId="77777777" w:rsidR="00CA2EE1" w:rsidRPr="00CA2EE1" w:rsidRDefault="00CA2EE1" w:rsidP="00CA2EE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CA2EE1">
        <w:rPr>
          <w:rFonts w:ascii="Consolas" w:hAnsi="Consolas"/>
          <w:color w:val="FF8F40"/>
          <w:sz w:val="21"/>
          <w:szCs w:val="21"/>
          <w:lang w:val="en-US"/>
        </w:rPr>
        <w:t>IF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CA2EE1">
        <w:rPr>
          <w:rFonts w:ascii="Consolas" w:hAnsi="Consolas"/>
          <w:color w:val="BFBDB6"/>
          <w:sz w:val="21"/>
          <w:szCs w:val="21"/>
          <w:lang w:val="en-US"/>
        </w:rPr>
        <w:t>v_cnt</w:t>
      </w:r>
      <w:proofErr w:type="spellEnd"/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CA2EE1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CA2EE1">
        <w:rPr>
          <w:rFonts w:ascii="Consolas" w:hAnsi="Consolas"/>
          <w:color w:val="D2A6FF"/>
          <w:sz w:val="21"/>
          <w:szCs w:val="21"/>
          <w:lang w:val="en-US"/>
        </w:rPr>
        <w:t>0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CA2EE1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5083C13B" w14:textId="77777777" w:rsidR="00CA2EE1" w:rsidRPr="00CA2EE1" w:rsidRDefault="00CA2EE1" w:rsidP="00CA2EE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CA2EE1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CA2EE1">
        <w:rPr>
          <w:rFonts w:ascii="Consolas" w:hAnsi="Consolas"/>
          <w:color w:val="FF8F40"/>
          <w:sz w:val="21"/>
          <w:szCs w:val="21"/>
          <w:lang w:val="en-US"/>
        </w:rPr>
        <w:t>PUT_</w:t>
      </w:r>
      <w:proofErr w:type="gramStart"/>
      <w:r w:rsidRPr="00CA2EE1">
        <w:rPr>
          <w:rFonts w:ascii="Consolas" w:hAnsi="Consolas"/>
          <w:color w:val="FF8F40"/>
          <w:sz w:val="21"/>
          <w:szCs w:val="21"/>
          <w:lang w:val="en-US"/>
        </w:rPr>
        <w:t>LINE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CA2EE1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CA2EE1">
        <w:rPr>
          <w:rFonts w:ascii="Consolas" w:hAnsi="Consolas"/>
          <w:color w:val="AAD94C"/>
          <w:sz w:val="21"/>
          <w:szCs w:val="21"/>
        </w:rPr>
        <w:t>Ошибка</w:t>
      </w:r>
      <w:r w:rsidRPr="00CA2EE1">
        <w:rPr>
          <w:rFonts w:ascii="Consolas" w:hAnsi="Consolas"/>
          <w:color w:val="AAD94C"/>
          <w:sz w:val="21"/>
          <w:szCs w:val="21"/>
          <w:lang w:val="en-US"/>
        </w:rPr>
        <w:t xml:space="preserve">: </w:t>
      </w:r>
      <w:r w:rsidRPr="00CA2EE1">
        <w:rPr>
          <w:rFonts w:ascii="Consolas" w:hAnsi="Consolas"/>
          <w:color w:val="AAD94C"/>
          <w:sz w:val="21"/>
          <w:szCs w:val="21"/>
        </w:rPr>
        <w:t>регион</w:t>
      </w:r>
      <w:r w:rsidRPr="00CA2EE1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CA2EE1">
        <w:rPr>
          <w:rFonts w:ascii="Consolas" w:hAnsi="Consolas"/>
          <w:color w:val="AAD94C"/>
          <w:sz w:val="21"/>
          <w:szCs w:val="21"/>
        </w:rPr>
        <w:t>не</w:t>
      </w:r>
      <w:r w:rsidRPr="00CA2EE1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CA2EE1">
        <w:rPr>
          <w:rFonts w:ascii="Consolas" w:hAnsi="Consolas"/>
          <w:color w:val="AAD94C"/>
          <w:sz w:val="21"/>
          <w:szCs w:val="21"/>
        </w:rPr>
        <w:t>найден</w:t>
      </w:r>
      <w:r w:rsidRPr="00CA2EE1">
        <w:rPr>
          <w:rFonts w:ascii="Consolas" w:hAnsi="Consolas"/>
          <w:color w:val="AAD94C"/>
          <w:sz w:val="21"/>
          <w:szCs w:val="21"/>
          <w:lang w:val="en-US"/>
        </w:rPr>
        <w:t>.'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6998CB0C" w14:textId="77777777" w:rsidR="00CA2EE1" w:rsidRPr="00CA2EE1" w:rsidRDefault="00CA2EE1" w:rsidP="00CA2EE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CA2EE1">
        <w:rPr>
          <w:rFonts w:ascii="Consolas" w:hAnsi="Consolas"/>
          <w:color w:val="FF8F40"/>
          <w:sz w:val="21"/>
          <w:szCs w:val="21"/>
          <w:lang w:val="en-US"/>
        </w:rPr>
        <w:t>RETURN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25B28AAA" w14:textId="77777777" w:rsidR="00CA2EE1" w:rsidRPr="00CA2EE1" w:rsidRDefault="00CA2EE1" w:rsidP="00CA2EE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CA2EE1">
        <w:rPr>
          <w:rFonts w:ascii="Consolas" w:hAnsi="Consolas"/>
          <w:color w:val="FF8F40"/>
          <w:sz w:val="21"/>
          <w:szCs w:val="21"/>
          <w:lang w:val="en-US"/>
        </w:rPr>
        <w:t>END IF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4D7E6689" w14:textId="77777777" w:rsidR="00CA2EE1" w:rsidRPr="00CA2EE1" w:rsidRDefault="00CA2EE1" w:rsidP="00CA2EE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05307A41" w14:textId="77777777" w:rsidR="00CA2EE1" w:rsidRPr="00CA2EE1" w:rsidRDefault="00CA2EE1" w:rsidP="00CA2EE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CA2EE1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gramStart"/>
      <w:r w:rsidRPr="00CA2EE1">
        <w:rPr>
          <w:rFonts w:ascii="Consolas" w:hAnsi="Consolas"/>
          <w:color w:val="F07178"/>
          <w:sz w:val="21"/>
          <w:szCs w:val="21"/>
          <w:lang w:val="en-US"/>
        </w:rPr>
        <w:t>COUNT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CA2EE1">
        <w:rPr>
          <w:rFonts w:ascii="Consolas" w:hAnsi="Consolas"/>
          <w:color w:val="F29668"/>
          <w:sz w:val="21"/>
          <w:szCs w:val="21"/>
          <w:lang w:val="en-US"/>
        </w:rPr>
        <w:t>*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CA2EE1">
        <w:rPr>
          <w:rFonts w:ascii="Consolas" w:hAnsi="Consolas"/>
          <w:color w:val="FF8F40"/>
          <w:sz w:val="21"/>
          <w:szCs w:val="21"/>
          <w:lang w:val="en-US"/>
        </w:rPr>
        <w:t>INTO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CA2EE1">
        <w:rPr>
          <w:rFonts w:ascii="Consolas" w:hAnsi="Consolas"/>
          <w:color w:val="BFBDB6"/>
          <w:sz w:val="21"/>
          <w:szCs w:val="21"/>
          <w:lang w:val="en-US"/>
        </w:rPr>
        <w:t>v_cnt</w:t>
      </w:r>
      <w:proofErr w:type="spellEnd"/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CA2EE1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CA2EE1">
        <w:rPr>
          <w:rFonts w:ascii="Consolas" w:hAnsi="Consolas"/>
          <w:color w:val="BFBDB6"/>
          <w:sz w:val="21"/>
          <w:szCs w:val="21"/>
          <w:lang w:val="en-US"/>
        </w:rPr>
        <w:t>s_dept</w:t>
      </w:r>
      <w:proofErr w:type="spellEnd"/>
    </w:p>
    <w:p w14:paraId="2FCEB2FB" w14:textId="77777777" w:rsidR="00CA2EE1" w:rsidRPr="00CA2EE1" w:rsidRDefault="00CA2EE1" w:rsidP="00CA2EE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CA2EE1">
        <w:rPr>
          <w:rFonts w:ascii="Consolas" w:hAnsi="Consolas"/>
          <w:color w:val="FF8F40"/>
          <w:sz w:val="21"/>
          <w:szCs w:val="21"/>
          <w:lang w:val="en-US"/>
        </w:rPr>
        <w:t>WHERE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CA2EE1">
        <w:rPr>
          <w:rFonts w:ascii="Consolas" w:hAnsi="Consolas"/>
          <w:color w:val="FF8F40"/>
          <w:sz w:val="21"/>
          <w:szCs w:val="21"/>
          <w:lang w:val="en-US"/>
        </w:rPr>
        <w:t>name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CA2EE1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CA2EE1">
        <w:rPr>
          <w:rFonts w:ascii="Consolas" w:hAnsi="Consolas"/>
          <w:color w:val="BFBDB6"/>
          <w:sz w:val="21"/>
          <w:szCs w:val="21"/>
          <w:lang w:val="en-US"/>
        </w:rPr>
        <w:t>v_dept_name</w:t>
      </w:r>
      <w:proofErr w:type="spellEnd"/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CA2EE1">
        <w:rPr>
          <w:rFonts w:ascii="Consolas" w:hAnsi="Consolas"/>
          <w:color w:val="FF8F40"/>
          <w:sz w:val="21"/>
          <w:szCs w:val="21"/>
          <w:lang w:val="en-US"/>
        </w:rPr>
        <w:t>AND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CA2EE1">
        <w:rPr>
          <w:rFonts w:ascii="Consolas" w:hAnsi="Consolas"/>
          <w:color w:val="BFBDB6"/>
          <w:sz w:val="21"/>
          <w:szCs w:val="21"/>
          <w:lang w:val="en-US"/>
        </w:rPr>
        <w:t>region_id</w:t>
      </w:r>
      <w:proofErr w:type="spellEnd"/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CA2EE1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CA2EE1">
        <w:rPr>
          <w:rFonts w:ascii="Consolas" w:hAnsi="Consolas"/>
          <w:color w:val="BFBDB6"/>
          <w:sz w:val="21"/>
          <w:szCs w:val="21"/>
          <w:lang w:val="en-US"/>
        </w:rPr>
        <w:t>p_new_region_id</w:t>
      </w:r>
      <w:proofErr w:type="spellEnd"/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CA2EE1">
        <w:rPr>
          <w:rFonts w:ascii="Consolas" w:hAnsi="Consolas"/>
          <w:color w:val="FF8F40"/>
          <w:sz w:val="21"/>
          <w:szCs w:val="21"/>
          <w:lang w:val="en-US"/>
        </w:rPr>
        <w:t>AND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gramStart"/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id </w:t>
      </w:r>
      <w:r w:rsidRPr="00CA2EE1">
        <w:rPr>
          <w:rFonts w:ascii="Consolas" w:hAnsi="Consolas"/>
          <w:color w:val="F29668"/>
          <w:sz w:val="21"/>
          <w:szCs w:val="21"/>
          <w:lang w:val="en-US"/>
        </w:rPr>
        <w:t>!</w:t>
      </w:r>
      <w:proofErr w:type="gramEnd"/>
      <w:r w:rsidRPr="00CA2EE1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CA2EE1">
        <w:rPr>
          <w:rFonts w:ascii="Consolas" w:hAnsi="Consolas"/>
          <w:color w:val="BFBDB6"/>
          <w:sz w:val="21"/>
          <w:szCs w:val="21"/>
          <w:lang w:val="en-US"/>
        </w:rPr>
        <w:t>p_dept_id</w:t>
      </w:r>
      <w:proofErr w:type="spellEnd"/>
      <w:r w:rsidRPr="00CA2EE1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27B516D6" w14:textId="77777777" w:rsidR="00CA2EE1" w:rsidRPr="00CA2EE1" w:rsidRDefault="00CA2EE1" w:rsidP="00CA2EE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CA2EE1">
        <w:rPr>
          <w:rFonts w:ascii="Consolas" w:hAnsi="Consolas"/>
          <w:color w:val="FF8F40"/>
          <w:sz w:val="21"/>
          <w:szCs w:val="21"/>
        </w:rPr>
        <w:t>IF</w:t>
      </w:r>
      <w:r w:rsidRPr="00CA2EE1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CA2EE1">
        <w:rPr>
          <w:rFonts w:ascii="Consolas" w:hAnsi="Consolas"/>
          <w:color w:val="BFBDB6"/>
          <w:sz w:val="21"/>
          <w:szCs w:val="21"/>
        </w:rPr>
        <w:t>v_</w:t>
      </w:r>
      <w:proofErr w:type="gramStart"/>
      <w:r w:rsidRPr="00CA2EE1">
        <w:rPr>
          <w:rFonts w:ascii="Consolas" w:hAnsi="Consolas"/>
          <w:color w:val="BFBDB6"/>
          <w:sz w:val="21"/>
          <w:szCs w:val="21"/>
        </w:rPr>
        <w:t>cnt</w:t>
      </w:r>
      <w:proofErr w:type="spellEnd"/>
      <w:r w:rsidRPr="00CA2EE1">
        <w:rPr>
          <w:rFonts w:ascii="Consolas" w:hAnsi="Consolas"/>
          <w:color w:val="BFBDB6"/>
          <w:sz w:val="21"/>
          <w:szCs w:val="21"/>
        </w:rPr>
        <w:t xml:space="preserve"> </w:t>
      </w:r>
      <w:r w:rsidRPr="00CA2EE1">
        <w:rPr>
          <w:rFonts w:ascii="Consolas" w:hAnsi="Consolas"/>
          <w:color w:val="F29668"/>
          <w:sz w:val="21"/>
          <w:szCs w:val="21"/>
        </w:rPr>
        <w:t>&gt;</w:t>
      </w:r>
      <w:proofErr w:type="gramEnd"/>
      <w:r w:rsidRPr="00CA2EE1">
        <w:rPr>
          <w:rFonts w:ascii="Consolas" w:hAnsi="Consolas"/>
          <w:color w:val="BFBDB6"/>
          <w:sz w:val="21"/>
          <w:szCs w:val="21"/>
        </w:rPr>
        <w:t xml:space="preserve"> </w:t>
      </w:r>
      <w:r w:rsidRPr="00CA2EE1">
        <w:rPr>
          <w:rFonts w:ascii="Consolas" w:hAnsi="Consolas"/>
          <w:color w:val="D2A6FF"/>
          <w:sz w:val="21"/>
          <w:szCs w:val="21"/>
        </w:rPr>
        <w:t>0</w:t>
      </w:r>
      <w:r w:rsidRPr="00CA2EE1">
        <w:rPr>
          <w:rFonts w:ascii="Consolas" w:hAnsi="Consolas"/>
          <w:color w:val="BFBDB6"/>
          <w:sz w:val="21"/>
          <w:szCs w:val="21"/>
        </w:rPr>
        <w:t xml:space="preserve"> </w:t>
      </w:r>
      <w:r w:rsidRPr="00CA2EE1">
        <w:rPr>
          <w:rFonts w:ascii="Consolas" w:hAnsi="Consolas"/>
          <w:color w:val="FF8F40"/>
          <w:sz w:val="21"/>
          <w:szCs w:val="21"/>
        </w:rPr>
        <w:t>THEN</w:t>
      </w:r>
    </w:p>
    <w:p w14:paraId="6939C670" w14:textId="77777777" w:rsidR="00CA2EE1" w:rsidRPr="00CA2EE1" w:rsidRDefault="00CA2EE1" w:rsidP="00CA2EE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CA2EE1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CA2EE1">
        <w:rPr>
          <w:rFonts w:ascii="Consolas" w:hAnsi="Consolas"/>
          <w:color w:val="FF8F40"/>
          <w:sz w:val="21"/>
          <w:szCs w:val="21"/>
        </w:rPr>
        <w:t>DBMS_OUTPUT</w:t>
      </w:r>
      <w:r w:rsidRPr="00CA2EE1">
        <w:rPr>
          <w:rFonts w:ascii="Consolas" w:hAnsi="Consolas"/>
          <w:color w:val="BFBDB6"/>
          <w:sz w:val="21"/>
          <w:szCs w:val="21"/>
        </w:rPr>
        <w:t>.</w:t>
      </w:r>
      <w:r w:rsidRPr="00CA2EE1">
        <w:rPr>
          <w:rFonts w:ascii="Consolas" w:hAnsi="Consolas"/>
          <w:color w:val="FF8F40"/>
          <w:sz w:val="21"/>
          <w:szCs w:val="21"/>
        </w:rPr>
        <w:t>PUT_</w:t>
      </w:r>
      <w:proofErr w:type="gramStart"/>
      <w:r w:rsidRPr="00CA2EE1">
        <w:rPr>
          <w:rFonts w:ascii="Consolas" w:hAnsi="Consolas"/>
          <w:color w:val="FF8F40"/>
          <w:sz w:val="21"/>
          <w:szCs w:val="21"/>
        </w:rPr>
        <w:t>LINE</w:t>
      </w:r>
      <w:r w:rsidRPr="00CA2EE1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CA2EE1">
        <w:rPr>
          <w:rFonts w:ascii="Consolas" w:hAnsi="Consolas"/>
          <w:color w:val="AAD94C"/>
          <w:sz w:val="21"/>
          <w:szCs w:val="21"/>
        </w:rPr>
        <w:t>'Ошибка: в этом регионе уже есть отдел с таким названием.'</w:t>
      </w:r>
      <w:r w:rsidRPr="00CA2EE1">
        <w:rPr>
          <w:rFonts w:ascii="Consolas" w:hAnsi="Consolas"/>
          <w:color w:val="BFBDB6"/>
          <w:sz w:val="21"/>
          <w:szCs w:val="21"/>
        </w:rPr>
        <w:t>);</w:t>
      </w:r>
    </w:p>
    <w:p w14:paraId="687EA774" w14:textId="77777777" w:rsidR="00CA2EE1" w:rsidRPr="00CA2EE1" w:rsidRDefault="00CA2EE1" w:rsidP="00CA2EE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CA2EE1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CA2EE1">
        <w:rPr>
          <w:rFonts w:ascii="Consolas" w:hAnsi="Consolas"/>
          <w:color w:val="FF8F40"/>
          <w:sz w:val="21"/>
          <w:szCs w:val="21"/>
          <w:lang w:val="en-US"/>
        </w:rPr>
        <w:t>RETURN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5DEAF524" w14:textId="77777777" w:rsidR="00CA2EE1" w:rsidRPr="00CA2EE1" w:rsidRDefault="00CA2EE1" w:rsidP="00CA2EE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CA2EE1">
        <w:rPr>
          <w:rFonts w:ascii="Consolas" w:hAnsi="Consolas"/>
          <w:color w:val="FF8F40"/>
          <w:sz w:val="21"/>
          <w:szCs w:val="21"/>
          <w:lang w:val="en-US"/>
        </w:rPr>
        <w:t>END IF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19CB446A" w14:textId="77777777" w:rsidR="00CA2EE1" w:rsidRPr="00CA2EE1" w:rsidRDefault="00CA2EE1" w:rsidP="00CA2EE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260C6449" w14:textId="77777777" w:rsidR="00CA2EE1" w:rsidRPr="00CA2EE1" w:rsidRDefault="00CA2EE1" w:rsidP="00CA2EE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CA2EE1">
        <w:rPr>
          <w:rFonts w:ascii="Consolas" w:hAnsi="Consolas"/>
          <w:color w:val="FF8F40"/>
          <w:sz w:val="21"/>
          <w:szCs w:val="21"/>
          <w:lang w:val="en-US"/>
        </w:rPr>
        <w:t>UPDATE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CA2EE1">
        <w:rPr>
          <w:rFonts w:ascii="Consolas" w:hAnsi="Consolas"/>
          <w:color w:val="BFBDB6"/>
          <w:sz w:val="21"/>
          <w:szCs w:val="21"/>
          <w:lang w:val="en-US"/>
        </w:rPr>
        <w:t>s_dept</w:t>
      </w:r>
      <w:proofErr w:type="spellEnd"/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CA2EE1">
        <w:rPr>
          <w:rFonts w:ascii="Consolas" w:hAnsi="Consolas"/>
          <w:color w:val="F07178"/>
          <w:sz w:val="21"/>
          <w:szCs w:val="21"/>
          <w:lang w:val="en-US"/>
        </w:rPr>
        <w:t>SET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CA2EE1">
        <w:rPr>
          <w:rFonts w:ascii="Consolas" w:hAnsi="Consolas"/>
          <w:color w:val="BFBDB6"/>
          <w:sz w:val="21"/>
          <w:szCs w:val="21"/>
          <w:lang w:val="en-US"/>
        </w:rPr>
        <w:t>region_id</w:t>
      </w:r>
      <w:proofErr w:type="spellEnd"/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CA2EE1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CA2EE1">
        <w:rPr>
          <w:rFonts w:ascii="Consolas" w:hAnsi="Consolas"/>
          <w:color w:val="BFBDB6"/>
          <w:sz w:val="21"/>
          <w:szCs w:val="21"/>
          <w:lang w:val="en-US"/>
        </w:rPr>
        <w:t>p_new_region_id</w:t>
      </w:r>
      <w:proofErr w:type="spellEnd"/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CA2EE1">
        <w:rPr>
          <w:rFonts w:ascii="Consolas" w:hAnsi="Consolas"/>
          <w:color w:val="FF8F40"/>
          <w:sz w:val="21"/>
          <w:szCs w:val="21"/>
          <w:lang w:val="en-US"/>
        </w:rPr>
        <w:t>WHERE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id </w:t>
      </w:r>
      <w:r w:rsidRPr="00CA2EE1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CA2EE1">
        <w:rPr>
          <w:rFonts w:ascii="Consolas" w:hAnsi="Consolas"/>
          <w:color w:val="BFBDB6"/>
          <w:sz w:val="21"/>
          <w:szCs w:val="21"/>
          <w:lang w:val="en-US"/>
        </w:rPr>
        <w:t>p_dept_id</w:t>
      </w:r>
      <w:proofErr w:type="spellEnd"/>
      <w:r w:rsidRPr="00CA2EE1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44700CD3" w14:textId="77777777" w:rsidR="00CA2EE1" w:rsidRPr="00CA2EE1" w:rsidRDefault="00CA2EE1" w:rsidP="00CA2EE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CA2EE1">
        <w:rPr>
          <w:rFonts w:ascii="Consolas" w:hAnsi="Consolas"/>
          <w:color w:val="FF8F40"/>
          <w:sz w:val="21"/>
          <w:szCs w:val="21"/>
          <w:lang w:val="en-US"/>
        </w:rPr>
        <w:t>COMMIT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19A8DF5C" w14:textId="77777777" w:rsidR="00CA2EE1" w:rsidRPr="00CA2EE1" w:rsidRDefault="00CA2EE1" w:rsidP="00CA2EE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CA2EE1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CA2EE1">
        <w:rPr>
          <w:rFonts w:ascii="Consolas" w:hAnsi="Consolas"/>
          <w:color w:val="FF8F40"/>
          <w:sz w:val="21"/>
          <w:szCs w:val="21"/>
          <w:lang w:val="en-US"/>
        </w:rPr>
        <w:t>PUT_</w:t>
      </w:r>
      <w:proofErr w:type="gramStart"/>
      <w:r w:rsidRPr="00CA2EE1">
        <w:rPr>
          <w:rFonts w:ascii="Consolas" w:hAnsi="Consolas"/>
          <w:color w:val="FF8F40"/>
          <w:sz w:val="21"/>
          <w:szCs w:val="21"/>
          <w:lang w:val="en-US"/>
        </w:rPr>
        <w:t>LINE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CA2EE1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CA2EE1">
        <w:rPr>
          <w:rFonts w:ascii="Consolas" w:hAnsi="Consolas"/>
          <w:color w:val="AAD94C"/>
          <w:sz w:val="21"/>
          <w:szCs w:val="21"/>
        </w:rPr>
        <w:t>Отдел</w:t>
      </w:r>
      <w:r w:rsidRPr="00CA2EE1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CA2EE1">
        <w:rPr>
          <w:rFonts w:ascii="Consolas" w:hAnsi="Consolas"/>
          <w:color w:val="AAD94C"/>
          <w:sz w:val="21"/>
          <w:szCs w:val="21"/>
        </w:rPr>
        <w:t>успешно</w:t>
      </w:r>
      <w:r w:rsidRPr="00CA2EE1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CA2EE1">
        <w:rPr>
          <w:rFonts w:ascii="Consolas" w:hAnsi="Consolas"/>
          <w:color w:val="AAD94C"/>
          <w:sz w:val="21"/>
          <w:szCs w:val="21"/>
        </w:rPr>
        <w:t>перемещен</w:t>
      </w:r>
      <w:r w:rsidRPr="00CA2EE1">
        <w:rPr>
          <w:rFonts w:ascii="Consolas" w:hAnsi="Consolas"/>
          <w:color w:val="AAD94C"/>
          <w:sz w:val="21"/>
          <w:szCs w:val="21"/>
          <w:lang w:val="en-US"/>
        </w:rPr>
        <w:t>.'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7E8D84B1" w14:textId="77777777" w:rsidR="00CA2EE1" w:rsidRPr="00CA2EE1" w:rsidRDefault="00CA2EE1" w:rsidP="00CA2EE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CA2EE1">
        <w:rPr>
          <w:rFonts w:ascii="Consolas" w:hAnsi="Consolas"/>
          <w:color w:val="FF8F40"/>
          <w:sz w:val="21"/>
          <w:szCs w:val="21"/>
          <w:lang w:val="en-US"/>
        </w:rPr>
        <w:t>END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162863F4" w14:textId="77777777" w:rsidR="00CA2EE1" w:rsidRPr="00CA2EE1" w:rsidRDefault="00CA2EE1" w:rsidP="00CA2EE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CA2EE1">
        <w:rPr>
          <w:rFonts w:ascii="Consolas" w:hAnsi="Consolas"/>
          <w:color w:val="F29668"/>
          <w:sz w:val="21"/>
          <w:szCs w:val="21"/>
          <w:lang w:val="en-US"/>
        </w:rPr>
        <w:t>/</w:t>
      </w:r>
    </w:p>
    <w:p w14:paraId="268F3F9D" w14:textId="77777777" w:rsidR="00CA2EE1" w:rsidRPr="00CA2EE1" w:rsidRDefault="00CA2EE1" w:rsidP="00CA2EE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CA2EE1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-- </w:t>
      </w:r>
      <w:r w:rsidRPr="00CA2EE1">
        <w:rPr>
          <w:rFonts w:ascii="Consolas" w:hAnsi="Consolas"/>
          <w:i/>
          <w:iCs/>
          <w:color w:val="5A6673"/>
          <w:sz w:val="21"/>
          <w:szCs w:val="21"/>
        </w:rPr>
        <w:t>Тест</w:t>
      </w:r>
      <w:r w:rsidRPr="00CA2EE1">
        <w:rPr>
          <w:rFonts w:ascii="Consolas" w:hAnsi="Consolas"/>
          <w:i/>
          <w:iCs/>
          <w:color w:val="5A6673"/>
          <w:sz w:val="21"/>
          <w:szCs w:val="21"/>
          <w:lang w:val="en-US"/>
        </w:rPr>
        <w:t>:</w:t>
      </w:r>
    </w:p>
    <w:p w14:paraId="608837CF" w14:textId="77777777" w:rsidR="00CA2EE1" w:rsidRPr="00CA2EE1" w:rsidRDefault="00CA2EE1" w:rsidP="00CA2EE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CA2EE1">
        <w:rPr>
          <w:rFonts w:ascii="Consolas" w:hAnsi="Consolas"/>
          <w:color w:val="F07178"/>
          <w:sz w:val="21"/>
          <w:szCs w:val="21"/>
          <w:lang w:val="en-US"/>
        </w:rPr>
        <w:t>EXEC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CA2EE1">
        <w:rPr>
          <w:rFonts w:ascii="Consolas" w:hAnsi="Consolas"/>
          <w:color w:val="BFBDB6"/>
          <w:sz w:val="21"/>
          <w:szCs w:val="21"/>
          <w:lang w:val="en-US"/>
        </w:rPr>
        <w:t>move_</w:t>
      </w:r>
      <w:proofErr w:type="gramStart"/>
      <w:r w:rsidRPr="00CA2EE1">
        <w:rPr>
          <w:rFonts w:ascii="Consolas" w:hAnsi="Consolas"/>
          <w:color w:val="BFBDB6"/>
          <w:sz w:val="21"/>
          <w:szCs w:val="21"/>
          <w:lang w:val="en-US"/>
        </w:rPr>
        <w:t>dept</w:t>
      </w:r>
      <w:proofErr w:type="spellEnd"/>
      <w:r w:rsidRPr="00CA2EE1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CA2EE1">
        <w:rPr>
          <w:rFonts w:ascii="Consolas" w:hAnsi="Consolas"/>
          <w:color w:val="D2A6FF"/>
          <w:sz w:val="21"/>
          <w:szCs w:val="21"/>
          <w:lang w:val="en-US"/>
        </w:rPr>
        <w:t>6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CA2EE1">
        <w:rPr>
          <w:rFonts w:ascii="Consolas" w:hAnsi="Consolas"/>
          <w:color w:val="D2A6FF"/>
          <w:sz w:val="21"/>
          <w:szCs w:val="21"/>
          <w:lang w:val="en-US"/>
        </w:rPr>
        <w:t>34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64D1EEDE" w14:textId="77777777" w:rsidR="00CA2EE1" w:rsidRPr="00CA2EE1" w:rsidRDefault="00CA2EE1" w:rsidP="00CA2EE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CA2EE1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id, </w:t>
      </w:r>
      <w:r w:rsidRPr="00CA2EE1">
        <w:rPr>
          <w:rFonts w:ascii="Consolas" w:hAnsi="Consolas"/>
          <w:color w:val="FF8F40"/>
          <w:sz w:val="21"/>
          <w:szCs w:val="21"/>
          <w:lang w:val="en-US"/>
        </w:rPr>
        <w:t>name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CA2EE1">
        <w:rPr>
          <w:rFonts w:ascii="Consolas" w:hAnsi="Consolas"/>
          <w:color w:val="BFBDB6"/>
          <w:sz w:val="21"/>
          <w:szCs w:val="21"/>
          <w:lang w:val="en-US"/>
        </w:rPr>
        <w:t>region_id</w:t>
      </w:r>
      <w:proofErr w:type="spellEnd"/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CA2EE1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CA2EE1">
        <w:rPr>
          <w:rFonts w:ascii="Consolas" w:hAnsi="Consolas"/>
          <w:color w:val="BFBDB6"/>
          <w:sz w:val="21"/>
          <w:szCs w:val="21"/>
          <w:lang w:val="en-US"/>
        </w:rPr>
        <w:t>s_dept</w:t>
      </w:r>
      <w:proofErr w:type="spellEnd"/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CA2EE1">
        <w:rPr>
          <w:rFonts w:ascii="Consolas" w:hAnsi="Consolas"/>
          <w:color w:val="FF8F40"/>
          <w:sz w:val="21"/>
          <w:szCs w:val="21"/>
          <w:lang w:val="en-US"/>
        </w:rPr>
        <w:t>WHERE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id </w:t>
      </w:r>
      <w:r w:rsidRPr="00CA2EE1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CA2EE1">
        <w:rPr>
          <w:rFonts w:ascii="Consolas" w:hAnsi="Consolas"/>
          <w:color w:val="D2A6FF"/>
          <w:sz w:val="21"/>
          <w:szCs w:val="21"/>
          <w:lang w:val="en-US"/>
        </w:rPr>
        <w:t>34</w:t>
      </w:r>
      <w:r w:rsidRPr="00CA2EE1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10049120" w14:textId="64C59F5A" w:rsidR="007C3050" w:rsidRPr="00CA2EE1" w:rsidRDefault="007C3050" w:rsidP="009C625F">
      <w:pPr>
        <w:rPr>
          <w:lang w:val="en-US"/>
        </w:rPr>
      </w:pPr>
    </w:p>
    <w:p w14:paraId="068C8F0B" w14:textId="59584CC5" w:rsidR="007C3050" w:rsidRPr="00CA2EE1" w:rsidRDefault="007C3050" w:rsidP="009C625F">
      <w:pPr>
        <w:rPr>
          <w:lang w:val="en-US"/>
        </w:rPr>
      </w:pPr>
    </w:p>
    <w:p w14:paraId="2B860F1D" w14:textId="50FE9471" w:rsidR="007C3050" w:rsidRPr="00CA2EE1" w:rsidRDefault="007C3050" w:rsidP="009C625F">
      <w:pPr>
        <w:rPr>
          <w:lang w:val="en-US"/>
        </w:rPr>
      </w:pPr>
    </w:p>
    <w:p w14:paraId="3AE92638" w14:textId="67DBC83D" w:rsidR="002571FD" w:rsidRPr="002571FD" w:rsidRDefault="007C3050" w:rsidP="002571F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2571FD">
        <w:rPr>
          <w:lang w:val="en-US"/>
        </w:rPr>
        <w:t>5)</w:t>
      </w:r>
      <w:r w:rsidR="002571FD" w:rsidRPr="002571FD">
        <w:rPr>
          <w:rFonts w:ascii="Consolas" w:hAnsi="Consolas"/>
          <w:color w:val="FF8F40"/>
          <w:sz w:val="21"/>
          <w:szCs w:val="21"/>
          <w:lang w:val="en-US"/>
        </w:rPr>
        <w:t xml:space="preserve"> </w:t>
      </w:r>
      <w:r w:rsidR="002571FD" w:rsidRPr="002571FD">
        <w:rPr>
          <w:rFonts w:ascii="Consolas" w:hAnsi="Consolas"/>
          <w:color w:val="FF8F40"/>
          <w:sz w:val="21"/>
          <w:szCs w:val="21"/>
          <w:lang w:val="en-US"/>
        </w:rPr>
        <w:t>CREATE OR REPLACE</w:t>
      </w:r>
      <w:r w:rsidR="002571FD"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="002571FD" w:rsidRPr="002571FD">
        <w:rPr>
          <w:rFonts w:ascii="Consolas" w:hAnsi="Consolas"/>
          <w:color w:val="FF8F40"/>
          <w:sz w:val="21"/>
          <w:szCs w:val="21"/>
          <w:lang w:val="en-US"/>
        </w:rPr>
        <w:t>PROCEDURE</w:t>
      </w:r>
      <w:r w:rsidR="002571FD"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="002571FD" w:rsidRPr="002571FD">
        <w:rPr>
          <w:rFonts w:ascii="Consolas" w:hAnsi="Consolas"/>
          <w:color w:val="BFBDB6"/>
          <w:sz w:val="21"/>
          <w:szCs w:val="21"/>
          <w:lang w:val="en-US"/>
        </w:rPr>
        <w:t>find_emp_by_salary</w:t>
      </w:r>
      <w:proofErr w:type="spellEnd"/>
      <w:r w:rsidR="002571FD"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</w:p>
    <w:p w14:paraId="1D6C169A" w14:textId="77777777" w:rsidR="002571FD" w:rsidRPr="002571FD" w:rsidRDefault="002571FD" w:rsidP="002571F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2571FD">
        <w:rPr>
          <w:rFonts w:ascii="Consolas" w:hAnsi="Consolas"/>
          <w:color w:val="BFBDB6"/>
          <w:sz w:val="21"/>
          <w:szCs w:val="21"/>
          <w:lang w:val="en-US"/>
        </w:rPr>
        <w:t>p_target_sal</w:t>
      </w:r>
      <w:proofErr w:type="spellEnd"/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2571FD">
        <w:rPr>
          <w:rFonts w:ascii="Consolas" w:hAnsi="Consolas"/>
          <w:color w:val="F07178"/>
          <w:sz w:val="21"/>
          <w:szCs w:val="21"/>
          <w:lang w:val="en-US"/>
        </w:rPr>
        <w:t>IN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2571FD">
        <w:rPr>
          <w:rFonts w:ascii="Consolas" w:hAnsi="Consolas"/>
          <w:color w:val="39BAE6"/>
          <w:sz w:val="21"/>
          <w:szCs w:val="21"/>
          <w:lang w:val="en-US"/>
        </w:rPr>
        <w:t>NUMBER</w:t>
      </w:r>
    </w:p>
    <w:p w14:paraId="56ABC6C5" w14:textId="77777777" w:rsidR="002571FD" w:rsidRPr="002571FD" w:rsidRDefault="002571FD" w:rsidP="002571F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2571FD">
        <w:rPr>
          <w:rFonts w:ascii="Consolas" w:hAnsi="Consolas"/>
          <w:color w:val="D2A6FF"/>
          <w:sz w:val="21"/>
          <w:szCs w:val="21"/>
          <w:lang w:val="en-US"/>
        </w:rPr>
        <w:t>IS</w:t>
      </w:r>
    </w:p>
    <w:p w14:paraId="16F54F95" w14:textId="77777777" w:rsidR="002571FD" w:rsidRPr="002571FD" w:rsidRDefault="002571FD" w:rsidP="002571F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2571FD">
        <w:rPr>
          <w:rFonts w:ascii="Consolas" w:hAnsi="Consolas"/>
          <w:color w:val="BFBDB6"/>
          <w:sz w:val="21"/>
          <w:szCs w:val="21"/>
          <w:lang w:val="en-US"/>
        </w:rPr>
        <w:t>v_min</w:t>
      </w:r>
      <w:proofErr w:type="spellEnd"/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gramStart"/>
      <w:r w:rsidRPr="002571FD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2571FD">
        <w:rPr>
          <w:rFonts w:ascii="Consolas" w:hAnsi="Consolas"/>
          <w:color w:val="F29668"/>
          <w:sz w:val="21"/>
          <w:szCs w:val="21"/>
          <w:lang w:val="en-US"/>
        </w:rPr>
        <w:t>:</w:t>
      </w:r>
      <w:proofErr w:type="gramEnd"/>
      <w:r w:rsidRPr="002571FD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2571FD">
        <w:rPr>
          <w:rFonts w:ascii="Consolas" w:hAnsi="Consolas"/>
          <w:color w:val="BFBDB6"/>
          <w:sz w:val="21"/>
          <w:szCs w:val="21"/>
          <w:lang w:val="en-US"/>
        </w:rPr>
        <w:t>p_target_sal</w:t>
      </w:r>
      <w:proofErr w:type="spellEnd"/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2571FD">
        <w:rPr>
          <w:rFonts w:ascii="Consolas" w:hAnsi="Consolas"/>
          <w:color w:val="F29668"/>
          <w:sz w:val="21"/>
          <w:szCs w:val="21"/>
          <w:lang w:val="en-US"/>
        </w:rPr>
        <w:t>-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2571FD">
        <w:rPr>
          <w:rFonts w:ascii="Consolas" w:hAnsi="Consolas"/>
          <w:color w:val="D2A6FF"/>
          <w:sz w:val="21"/>
          <w:szCs w:val="21"/>
          <w:lang w:val="en-US"/>
        </w:rPr>
        <w:t>100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5BFABCB4" w14:textId="77777777" w:rsidR="002571FD" w:rsidRPr="002571FD" w:rsidRDefault="002571FD" w:rsidP="002571F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2571FD">
        <w:rPr>
          <w:rFonts w:ascii="Consolas" w:hAnsi="Consolas"/>
          <w:color w:val="BFBDB6"/>
          <w:sz w:val="21"/>
          <w:szCs w:val="21"/>
          <w:lang w:val="en-US"/>
        </w:rPr>
        <w:t>v_max</w:t>
      </w:r>
      <w:proofErr w:type="spellEnd"/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gramStart"/>
      <w:r w:rsidRPr="002571FD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2571FD">
        <w:rPr>
          <w:rFonts w:ascii="Consolas" w:hAnsi="Consolas"/>
          <w:color w:val="F29668"/>
          <w:sz w:val="21"/>
          <w:szCs w:val="21"/>
          <w:lang w:val="en-US"/>
        </w:rPr>
        <w:t>:</w:t>
      </w:r>
      <w:proofErr w:type="gramEnd"/>
      <w:r w:rsidRPr="002571FD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2571FD">
        <w:rPr>
          <w:rFonts w:ascii="Consolas" w:hAnsi="Consolas"/>
          <w:color w:val="BFBDB6"/>
          <w:sz w:val="21"/>
          <w:szCs w:val="21"/>
          <w:lang w:val="en-US"/>
        </w:rPr>
        <w:t>p_target_sal</w:t>
      </w:r>
      <w:proofErr w:type="spellEnd"/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2571FD">
        <w:rPr>
          <w:rFonts w:ascii="Consolas" w:hAnsi="Consolas"/>
          <w:color w:val="F29668"/>
          <w:sz w:val="21"/>
          <w:szCs w:val="21"/>
          <w:lang w:val="en-US"/>
        </w:rPr>
        <w:t>+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2571FD">
        <w:rPr>
          <w:rFonts w:ascii="Consolas" w:hAnsi="Consolas"/>
          <w:color w:val="D2A6FF"/>
          <w:sz w:val="21"/>
          <w:szCs w:val="21"/>
          <w:lang w:val="en-US"/>
        </w:rPr>
        <w:t>100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3D261A5C" w14:textId="77777777" w:rsidR="002571FD" w:rsidRPr="002571FD" w:rsidRDefault="002571FD" w:rsidP="002571F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2571FD">
        <w:rPr>
          <w:rFonts w:ascii="Consolas" w:hAnsi="Consolas"/>
          <w:color w:val="BFBDB6"/>
          <w:sz w:val="21"/>
          <w:szCs w:val="21"/>
          <w:lang w:val="en-US"/>
        </w:rPr>
        <w:t>v_cnt</w:t>
      </w:r>
      <w:proofErr w:type="spellEnd"/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2571FD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79CE1482" w14:textId="77777777" w:rsidR="002571FD" w:rsidRPr="002571FD" w:rsidRDefault="002571FD" w:rsidP="002571F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2571FD">
        <w:rPr>
          <w:rFonts w:ascii="Consolas" w:hAnsi="Consolas"/>
          <w:color w:val="FF8F40"/>
          <w:sz w:val="21"/>
          <w:szCs w:val="21"/>
          <w:lang w:val="en-US"/>
        </w:rPr>
        <w:t>BEGIN</w:t>
      </w:r>
    </w:p>
    <w:p w14:paraId="71F5BE4D" w14:textId="77777777" w:rsidR="002571FD" w:rsidRPr="002571FD" w:rsidRDefault="002571FD" w:rsidP="002571F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2571FD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gramStart"/>
      <w:r w:rsidRPr="002571FD">
        <w:rPr>
          <w:rFonts w:ascii="Consolas" w:hAnsi="Consolas"/>
          <w:color w:val="F07178"/>
          <w:sz w:val="21"/>
          <w:szCs w:val="21"/>
          <w:lang w:val="en-US"/>
        </w:rPr>
        <w:t>COUNT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2571FD">
        <w:rPr>
          <w:rFonts w:ascii="Consolas" w:hAnsi="Consolas"/>
          <w:color w:val="F29668"/>
          <w:sz w:val="21"/>
          <w:szCs w:val="21"/>
          <w:lang w:val="en-US"/>
        </w:rPr>
        <w:t>*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2571FD">
        <w:rPr>
          <w:rFonts w:ascii="Consolas" w:hAnsi="Consolas"/>
          <w:color w:val="FF8F40"/>
          <w:sz w:val="21"/>
          <w:szCs w:val="21"/>
          <w:lang w:val="en-US"/>
        </w:rPr>
        <w:t>INTO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2571FD">
        <w:rPr>
          <w:rFonts w:ascii="Consolas" w:hAnsi="Consolas"/>
          <w:color w:val="BFBDB6"/>
          <w:sz w:val="21"/>
          <w:szCs w:val="21"/>
          <w:lang w:val="en-US"/>
        </w:rPr>
        <w:t>v_cnt</w:t>
      </w:r>
      <w:proofErr w:type="spellEnd"/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2571FD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2571FD">
        <w:rPr>
          <w:rFonts w:ascii="Consolas" w:hAnsi="Consolas"/>
          <w:color w:val="BFBDB6"/>
          <w:sz w:val="21"/>
          <w:szCs w:val="21"/>
          <w:lang w:val="en-US"/>
        </w:rPr>
        <w:t>s_emp</w:t>
      </w:r>
      <w:proofErr w:type="spellEnd"/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2571FD">
        <w:rPr>
          <w:rFonts w:ascii="Consolas" w:hAnsi="Consolas"/>
          <w:color w:val="FF8F40"/>
          <w:sz w:val="21"/>
          <w:szCs w:val="21"/>
          <w:lang w:val="en-US"/>
        </w:rPr>
        <w:t>WHERE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salary </w:t>
      </w:r>
      <w:r w:rsidRPr="002571FD">
        <w:rPr>
          <w:rFonts w:ascii="Consolas" w:hAnsi="Consolas"/>
          <w:color w:val="FF8F40"/>
          <w:sz w:val="21"/>
          <w:szCs w:val="21"/>
          <w:lang w:val="en-US"/>
        </w:rPr>
        <w:t>BETWEEN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2571FD">
        <w:rPr>
          <w:rFonts w:ascii="Consolas" w:hAnsi="Consolas"/>
          <w:color w:val="BFBDB6"/>
          <w:sz w:val="21"/>
          <w:szCs w:val="21"/>
          <w:lang w:val="en-US"/>
        </w:rPr>
        <w:t>v_min</w:t>
      </w:r>
      <w:proofErr w:type="spellEnd"/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2571FD">
        <w:rPr>
          <w:rFonts w:ascii="Consolas" w:hAnsi="Consolas"/>
          <w:color w:val="FF8F40"/>
          <w:sz w:val="21"/>
          <w:szCs w:val="21"/>
          <w:lang w:val="en-US"/>
        </w:rPr>
        <w:t>AND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2571FD">
        <w:rPr>
          <w:rFonts w:ascii="Consolas" w:hAnsi="Consolas"/>
          <w:color w:val="BFBDB6"/>
          <w:sz w:val="21"/>
          <w:szCs w:val="21"/>
          <w:lang w:val="en-US"/>
        </w:rPr>
        <w:t>v_max</w:t>
      </w:r>
      <w:proofErr w:type="spellEnd"/>
      <w:r w:rsidRPr="002571FD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7B929292" w14:textId="77777777" w:rsidR="002571FD" w:rsidRPr="002571FD" w:rsidRDefault="002571FD" w:rsidP="002571F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410DDBF5" w14:textId="77777777" w:rsidR="002571FD" w:rsidRPr="002571FD" w:rsidRDefault="002571FD" w:rsidP="002571F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2571FD">
        <w:rPr>
          <w:rFonts w:ascii="Consolas" w:hAnsi="Consolas"/>
          <w:color w:val="FF8F40"/>
          <w:sz w:val="21"/>
          <w:szCs w:val="21"/>
          <w:lang w:val="en-US"/>
        </w:rPr>
        <w:t>IF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2571FD">
        <w:rPr>
          <w:rFonts w:ascii="Consolas" w:hAnsi="Consolas"/>
          <w:color w:val="BFBDB6"/>
          <w:sz w:val="21"/>
          <w:szCs w:val="21"/>
          <w:lang w:val="en-US"/>
        </w:rPr>
        <w:t>v_cnt</w:t>
      </w:r>
      <w:proofErr w:type="spellEnd"/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2571FD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2571FD">
        <w:rPr>
          <w:rFonts w:ascii="Consolas" w:hAnsi="Consolas"/>
          <w:color w:val="D2A6FF"/>
          <w:sz w:val="21"/>
          <w:szCs w:val="21"/>
          <w:lang w:val="en-US"/>
        </w:rPr>
        <w:t>0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2571FD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4BBC15A7" w14:textId="77777777" w:rsidR="002571FD" w:rsidRPr="002571FD" w:rsidRDefault="002571FD" w:rsidP="002571F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2571FD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2571FD">
        <w:rPr>
          <w:rFonts w:ascii="Consolas" w:hAnsi="Consolas"/>
          <w:color w:val="FF8F40"/>
          <w:sz w:val="21"/>
          <w:szCs w:val="21"/>
          <w:lang w:val="en-US"/>
        </w:rPr>
        <w:t>PUT_</w:t>
      </w:r>
      <w:proofErr w:type="gramStart"/>
      <w:r w:rsidRPr="002571FD">
        <w:rPr>
          <w:rFonts w:ascii="Consolas" w:hAnsi="Consolas"/>
          <w:color w:val="FF8F40"/>
          <w:sz w:val="21"/>
          <w:szCs w:val="21"/>
          <w:lang w:val="en-US"/>
        </w:rPr>
        <w:t>LINE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2571FD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2571FD">
        <w:rPr>
          <w:rFonts w:ascii="Consolas" w:hAnsi="Consolas"/>
          <w:color w:val="AAD94C"/>
          <w:sz w:val="21"/>
          <w:szCs w:val="21"/>
        </w:rPr>
        <w:t>Служащих</w:t>
      </w:r>
      <w:r w:rsidRPr="002571FD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2571FD">
        <w:rPr>
          <w:rFonts w:ascii="Consolas" w:hAnsi="Consolas"/>
          <w:color w:val="AAD94C"/>
          <w:sz w:val="21"/>
          <w:szCs w:val="21"/>
        </w:rPr>
        <w:t>с</w:t>
      </w:r>
      <w:r w:rsidRPr="002571FD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2571FD">
        <w:rPr>
          <w:rFonts w:ascii="Consolas" w:hAnsi="Consolas"/>
          <w:color w:val="AAD94C"/>
          <w:sz w:val="21"/>
          <w:szCs w:val="21"/>
        </w:rPr>
        <w:t>такой</w:t>
      </w:r>
      <w:r w:rsidRPr="002571FD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2571FD">
        <w:rPr>
          <w:rFonts w:ascii="Consolas" w:hAnsi="Consolas"/>
          <w:color w:val="AAD94C"/>
          <w:sz w:val="21"/>
          <w:szCs w:val="21"/>
        </w:rPr>
        <w:t>зарплатой</w:t>
      </w:r>
      <w:r w:rsidRPr="002571FD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2571FD">
        <w:rPr>
          <w:rFonts w:ascii="Consolas" w:hAnsi="Consolas"/>
          <w:color w:val="AAD94C"/>
          <w:sz w:val="21"/>
          <w:szCs w:val="21"/>
        </w:rPr>
        <w:t>нет</w:t>
      </w:r>
      <w:r w:rsidRPr="002571FD">
        <w:rPr>
          <w:rFonts w:ascii="Consolas" w:hAnsi="Consolas"/>
          <w:color w:val="AAD94C"/>
          <w:sz w:val="21"/>
          <w:szCs w:val="21"/>
          <w:lang w:val="en-US"/>
        </w:rPr>
        <w:t>.'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099784BC" w14:textId="77777777" w:rsidR="002571FD" w:rsidRPr="002571FD" w:rsidRDefault="002571FD" w:rsidP="002571F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2571FD">
        <w:rPr>
          <w:rFonts w:ascii="Consolas" w:hAnsi="Consolas"/>
          <w:color w:val="FF8F40"/>
          <w:sz w:val="21"/>
          <w:szCs w:val="21"/>
        </w:rPr>
        <w:t>ELSIF</w:t>
      </w:r>
      <w:r w:rsidRPr="002571FD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2571FD">
        <w:rPr>
          <w:rFonts w:ascii="Consolas" w:hAnsi="Consolas"/>
          <w:color w:val="BFBDB6"/>
          <w:sz w:val="21"/>
          <w:szCs w:val="21"/>
        </w:rPr>
        <w:t>v_</w:t>
      </w:r>
      <w:proofErr w:type="gramStart"/>
      <w:r w:rsidRPr="002571FD">
        <w:rPr>
          <w:rFonts w:ascii="Consolas" w:hAnsi="Consolas"/>
          <w:color w:val="BFBDB6"/>
          <w:sz w:val="21"/>
          <w:szCs w:val="21"/>
        </w:rPr>
        <w:t>cnt</w:t>
      </w:r>
      <w:proofErr w:type="spellEnd"/>
      <w:r w:rsidRPr="002571FD">
        <w:rPr>
          <w:rFonts w:ascii="Consolas" w:hAnsi="Consolas"/>
          <w:color w:val="BFBDB6"/>
          <w:sz w:val="21"/>
          <w:szCs w:val="21"/>
        </w:rPr>
        <w:t xml:space="preserve"> </w:t>
      </w:r>
      <w:r w:rsidRPr="002571FD">
        <w:rPr>
          <w:rFonts w:ascii="Consolas" w:hAnsi="Consolas"/>
          <w:color w:val="F29668"/>
          <w:sz w:val="21"/>
          <w:szCs w:val="21"/>
        </w:rPr>
        <w:t>&gt;</w:t>
      </w:r>
      <w:proofErr w:type="gramEnd"/>
      <w:r w:rsidRPr="002571FD">
        <w:rPr>
          <w:rFonts w:ascii="Consolas" w:hAnsi="Consolas"/>
          <w:color w:val="BFBDB6"/>
          <w:sz w:val="21"/>
          <w:szCs w:val="21"/>
        </w:rPr>
        <w:t xml:space="preserve"> </w:t>
      </w:r>
      <w:r w:rsidRPr="002571FD">
        <w:rPr>
          <w:rFonts w:ascii="Consolas" w:hAnsi="Consolas"/>
          <w:color w:val="D2A6FF"/>
          <w:sz w:val="21"/>
          <w:szCs w:val="21"/>
        </w:rPr>
        <w:t>1</w:t>
      </w:r>
      <w:r w:rsidRPr="002571FD">
        <w:rPr>
          <w:rFonts w:ascii="Consolas" w:hAnsi="Consolas"/>
          <w:color w:val="BFBDB6"/>
          <w:sz w:val="21"/>
          <w:szCs w:val="21"/>
        </w:rPr>
        <w:t xml:space="preserve"> </w:t>
      </w:r>
      <w:r w:rsidRPr="002571FD">
        <w:rPr>
          <w:rFonts w:ascii="Consolas" w:hAnsi="Consolas"/>
          <w:color w:val="FF8F40"/>
          <w:sz w:val="21"/>
          <w:szCs w:val="21"/>
        </w:rPr>
        <w:t>THEN</w:t>
      </w:r>
    </w:p>
    <w:p w14:paraId="14CBC457" w14:textId="77777777" w:rsidR="002571FD" w:rsidRPr="002571FD" w:rsidRDefault="002571FD" w:rsidP="002571F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2571FD">
        <w:rPr>
          <w:rFonts w:ascii="Consolas" w:hAnsi="Consolas"/>
          <w:color w:val="BFBDB6"/>
          <w:sz w:val="21"/>
          <w:szCs w:val="21"/>
        </w:rPr>
        <w:t xml:space="preserve">        </w:t>
      </w:r>
      <w:r w:rsidRPr="002571FD">
        <w:rPr>
          <w:rFonts w:ascii="Consolas" w:hAnsi="Consolas"/>
          <w:color w:val="FF8F40"/>
          <w:sz w:val="21"/>
          <w:szCs w:val="21"/>
        </w:rPr>
        <w:t>DBMS_OUTPUT</w:t>
      </w:r>
      <w:r w:rsidRPr="002571FD">
        <w:rPr>
          <w:rFonts w:ascii="Consolas" w:hAnsi="Consolas"/>
          <w:color w:val="BFBDB6"/>
          <w:sz w:val="21"/>
          <w:szCs w:val="21"/>
        </w:rPr>
        <w:t>.</w:t>
      </w:r>
      <w:r w:rsidRPr="002571FD">
        <w:rPr>
          <w:rFonts w:ascii="Consolas" w:hAnsi="Consolas"/>
          <w:color w:val="FF8F40"/>
          <w:sz w:val="21"/>
          <w:szCs w:val="21"/>
        </w:rPr>
        <w:t>PUT_</w:t>
      </w:r>
      <w:proofErr w:type="gramStart"/>
      <w:r w:rsidRPr="002571FD">
        <w:rPr>
          <w:rFonts w:ascii="Consolas" w:hAnsi="Consolas"/>
          <w:color w:val="FF8F40"/>
          <w:sz w:val="21"/>
          <w:szCs w:val="21"/>
        </w:rPr>
        <w:t>LINE</w:t>
      </w:r>
      <w:r w:rsidRPr="002571FD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2571FD">
        <w:rPr>
          <w:rFonts w:ascii="Consolas" w:hAnsi="Consolas"/>
          <w:color w:val="AAD94C"/>
          <w:sz w:val="21"/>
          <w:szCs w:val="21"/>
        </w:rPr>
        <w:t>'Служащих с такой зарплатой несколько. Найдено</w:t>
      </w:r>
      <w:r w:rsidRPr="002571FD">
        <w:rPr>
          <w:rFonts w:ascii="Consolas" w:hAnsi="Consolas"/>
          <w:color w:val="AAD94C"/>
          <w:sz w:val="21"/>
          <w:szCs w:val="21"/>
          <w:lang w:val="en-US"/>
        </w:rPr>
        <w:t>: '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2571FD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2571FD">
        <w:rPr>
          <w:rFonts w:ascii="Consolas" w:hAnsi="Consolas"/>
          <w:color w:val="BFBDB6"/>
          <w:sz w:val="21"/>
          <w:szCs w:val="21"/>
          <w:lang w:val="en-US"/>
        </w:rPr>
        <w:t>v_cnt</w:t>
      </w:r>
      <w:proofErr w:type="spellEnd"/>
      <w:r w:rsidRPr="002571FD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6837FF3E" w14:textId="77777777" w:rsidR="002571FD" w:rsidRPr="002571FD" w:rsidRDefault="002571FD" w:rsidP="002571F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2571FD">
        <w:rPr>
          <w:rFonts w:ascii="Consolas" w:hAnsi="Consolas"/>
          <w:color w:val="FF8F40"/>
          <w:sz w:val="21"/>
          <w:szCs w:val="21"/>
          <w:lang w:val="en-US"/>
        </w:rPr>
        <w:t>FOR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2571FD">
        <w:rPr>
          <w:rFonts w:ascii="Consolas" w:hAnsi="Consolas"/>
          <w:color w:val="F07178"/>
          <w:sz w:val="21"/>
          <w:szCs w:val="21"/>
          <w:lang w:val="en-US"/>
        </w:rPr>
        <w:t>r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2571FD">
        <w:rPr>
          <w:rFonts w:ascii="Consolas" w:hAnsi="Consolas"/>
          <w:color w:val="F07178"/>
          <w:sz w:val="21"/>
          <w:szCs w:val="21"/>
          <w:lang w:val="en-US"/>
        </w:rPr>
        <w:t>IN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  <w:r w:rsidRPr="002571FD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proofErr w:type="gramStart"/>
      <w:r w:rsidRPr="002571FD">
        <w:rPr>
          <w:rFonts w:ascii="Consolas" w:hAnsi="Consolas"/>
          <w:color w:val="BFBDB6"/>
          <w:sz w:val="21"/>
          <w:szCs w:val="21"/>
          <w:lang w:val="en-US"/>
        </w:rPr>
        <w:t>e.last</w:t>
      </w:r>
      <w:proofErr w:type="gramEnd"/>
      <w:r w:rsidRPr="002571FD">
        <w:rPr>
          <w:rFonts w:ascii="Consolas" w:hAnsi="Consolas"/>
          <w:color w:val="BFBDB6"/>
          <w:sz w:val="21"/>
          <w:szCs w:val="21"/>
          <w:lang w:val="en-US"/>
        </w:rPr>
        <w:t>_name</w:t>
      </w:r>
      <w:proofErr w:type="spellEnd"/>
      <w:r w:rsidRPr="002571FD">
        <w:rPr>
          <w:rFonts w:ascii="Consolas" w:hAnsi="Consolas"/>
          <w:color w:val="BFBDB6"/>
          <w:sz w:val="21"/>
          <w:szCs w:val="21"/>
          <w:lang w:val="en-US"/>
        </w:rPr>
        <w:t>, d.</w:t>
      </w:r>
      <w:r w:rsidRPr="002571FD">
        <w:rPr>
          <w:rFonts w:ascii="Consolas" w:hAnsi="Consolas"/>
          <w:color w:val="FF8F40"/>
          <w:sz w:val="21"/>
          <w:szCs w:val="21"/>
          <w:lang w:val="en-US"/>
        </w:rPr>
        <w:t>name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2571FD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2571FD">
        <w:rPr>
          <w:rFonts w:ascii="Consolas" w:hAnsi="Consolas"/>
          <w:color w:val="BFBDB6"/>
          <w:sz w:val="21"/>
          <w:szCs w:val="21"/>
          <w:lang w:val="en-US"/>
        </w:rPr>
        <w:t>s_emp</w:t>
      </w:r>
      <w:proofErr w:type="spellEnd"/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e </w:t>
      </w:r>
      <w:r w:rsidRPr="002571FD">
        <w:rPr>
          <w:rFonts w:ascii="Consolas" w:hAnsi="Consolas"/>
          <w:color w:val="FF8F40"/>
          <w:sz w:val="21"/>
          <w:szCs w:val="21"/>
          <w:lang w:val="en-US"/>
        </w:rPr>
        <w:t>JOIN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2571FD">
        <w:rPr>
          <w:rFonts w:ascii="Consolas" w:hAnsi="Consolas"/>
          <w:color w:val="BFBDB6"/>
          <w:sz w:val="21"/>
          <w:szCs w:val="21"/>
          <w:lang w:val="en-US"/>
        </w:rPr>
        <w:t>s_dept</w:t>
      </w:r>
      <w:proofErr w:type="spellEnd"/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d </w:t>
      </w:r>
      <w:r w:rsidRPr="002571FD">
        <w:rPr>
          <w:rFonts w:ascii="Consolas" w:hAnsi="Consolas"/>
          <w:color w:val="FF8F40"/>
          <w:sz w:val="21"/>
          <w:szCs w:val="21"/>
          <w:lang w:val="en-US"/>
        </w:rPr>
        <w:t>ON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2571FD">
        <w:rPr>
          <w:rFonts w:ascii="Consolas" w:hAnsi="Consolas"/>
          <w:color w:val="BFBDB6"/>
          <w:sz w:val="21"/>
          <w:szCs w:val="21"/>
          <w:lang w:val="en-US"/>
        </w:rPr>
        <w:t>e.dept_id</w:t>
      </w:r>
      <w:proofErr w:type="spellEnd"/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2571FD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d.id</w:t>
      </w:r>
    </w:p>
    <w:p w14:paraId="4747CBDC" w14:textId="77777777" w:rsidR="002571FD" w:rsidRPr="002571FD" w:rsidRDefault="002571FD" w:rsidP="002571F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                  </w:t>
      </w:r>
      <w:r w:rsidRPr="002571FD">
        <w:rPr>
          <w:rFonts w:ascii="Consolas" w:hAnsi="Consolas"/>
          <w:color w:val="FF8F40"/>
          <w:sz w:val="21"/>
          <w:szCs w:val="21"/>
          <w:lang w:val="en-US"/>
        </w:rPr>
        <w:t>WHERE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proofErr w:type="gramStart"/>
      <w:r w:rsidRPr="002571FD">
        <w:rPr>
          <w:rFonts w:ascii="Consolas" w:hAnsi="Consolas"/>
          <w:color w:val="BFBDB6"/>
          <w:sz w:val="21"/>
          <w:szCs w:val="21"/>
          <w:lang w:val="en-US"/>
        </w:rPr>
        <w:t>e.salary</w:t>
      </w:r>
      <w:proofErr w:type="spellEnd"/>
      <w:proofErr w:type="gramEnd"/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2571FD">
        <w:rPr>
          <w:rFonts w:ascii="Consolas" w:hAnsi="Consolas"/>
          <w:color w:val="FF8F40"/>
          <w:sz w:val="21"/>
          <w:szCs w:val="21"/>
          <w:lang w:val="en-US"/>
        </w:rPr>
        <w:t>BETWEEN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2571FD">
        <w:rPr>
          <w:rFonts w:ascii="Consolas" w:hAnsi="Consolas"/>
          <w:color w:val="BFBDB6"/>
          <w:sz w:val="21"/>
          <w:szCs w:val="21"/>
          <w:lang w:val="en-US"/>
        </w:rPr>
        <w:t>v_min</w:t>
      </w:r>
      <w:proofErr w:type="spellEnd"/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2571FD">
        <w:rPr>
          <w:rFonts w:ascii="Consolas" w:hAnsi="Consolas"/>
          <w:color w:val="FF8F40"/>
          <w:sz w:val="21"/>
          <w:szCs w:val="21"/>
          <w:lang w:val="en-US"/>
        </w:rPr>
        <w:t>AND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2571FD">
        <w:rPr>
          <w:rFonts w:ascii="Consolas" w:hAnsi="Consolas"/>
          <w:color w:val="BFBDB6"/>
          <w:sz w:val="21"/>
          <w:szCs w:val="21"/>
          <w:lang w:val="en-US"/>
        </w:rPr>
        <w:t>v_max</w:t>
      </w:r>
      <w:proofErr w:type="spellEnd"/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2571FD">
        <w:rPr>
          <w:rFonts w:ascii="Consolas" w:hAnsi="Consolas"/>
          <w:color w:val="FF8F40"/>
          <w:sz w:val="21"/>
          <w:szCs w:val="21"/>
          <w:lang w:val="en-US"/>
        </w:rPr>
        <w:t>LOOP</w:t>
      </w:r>
    </w:p>
    <w:p w14:paraId="286484B3" w14:textId="77777777" w:rsidR="002571FD" w:rsidRPr="002571FD" w:rsidRDefault="002571FD" w:rsidP="002571F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2571FD">
        <w:rPr>
          <w:rFonts w:ascii="Consolas" w:hAnsi="Consolas"/>
          <w:color w:val="BFBDB6"/>
          <w:sz w:val="21"/>
          <w:szCs w:val="21"/>
          <w:lang w:val="en-US"/>
        </w:rPr>
        <w:lastRenderedPageBreak/>
        <w:t xml:space="preserve">            </w:t>
      </w:r>
      <w:r w:rsidRPr="002571FD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2571FD">
        <w:rPr>
          <w:rFonts w:ascii="Consolas" w:hAnsi="Consolas"/>
          <w:color w:val="FF8F40"/>
          <w:sz w:val="21"/>
          <w:szCs w:val="21"/>
          <w:lang w:val="en-US"/>
        </w:rPr>
        <w:t>PUT_</w:t>
      </w:r>
      <w:proofErr w:type="gramStart"/>
      <w:r w:rsidRPr="002571FD">
        <w:rPr>
          <w:rFonts w:ascii="Consolas" w:hAnsi="Consolas"/>
          <w:color w:val="FF8F40"/>
          <w:sz w:val="21"/>
          <w:szCs w:val="21"/>
          <w:lang w:val="en-US"/>
        </w:rPr>
        <w:t>LINE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2571FD">
        <w:rPr>
          <w:rFonts w:ascii="Consolas" w:hAnsi="Consolas"/>
          <w:color w:val="AAD94C"/>
          <w:sz w:val="21"/>
          <w:szCs w:val="21"/>
          <w:lang w:val="en-US"/>
        </w:rPr>
        <w:t>'  -&gt; '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2571FD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2571FD">
        <w:rPr>
          <w:rFonts w:ascii="Consolas" w:hAnsi="Consolas"/>
          <w:color w:val="F07178"/>
          <w:sz w:val="21"/>
          <w:szCs w:val="21"/>
          <w:lang w:val="en-US"/>
        </w:rPr>
        <w:t>r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>.last_name</w:t>
      </w:r>
      <w:proofErr w:type="spellEnd"/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2571FD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2571FD">
        <w:rPr>
          <w:rFonts w:ascii="Consolas" w:hAnsi="Consolas"/>
          <w:color w:val="AAD94C"/>
          <w:sz w:val="21"/>
          <w:szCs w:val="21"/>
          <w:lang w:val="en-US"/>
        </w:rPr>
        <w:t xml:space="preserve">' | </w:t>
      </w:r>
      <w:r w:rsidRPr="002571FD">
        <w:rPr>
          <w:rFonts w:ascii="Consolas" w:hAnsi="Consolas"/>
          <w:color w:val="AAD94C"/>
          <w:sz w:val="21"/>
          <w:szCs w:val="21"/>
        </w:rPr>
        <w:t>Отдел</w:t>
      </w:r>
      <w:r w:rsidRPr="002571FD">
        <w:rPr>
          <w:rFonts w:ascii="Consolas" w:hAnsi="Consolas"/>
          <w:color w:val="AAD94C"/>
          <w:sz w:val="21"/>
          <w:szCs w:val="21"/>
          <w:lang w:val="en-US"/>
        </w:rPr>
        <w:t>: '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2571FD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2571FD">
        <w:rPr>
          <w:rFonts w:ascii="Consolas" w:hAnsi="Consolas"/>
          <w:color w:val="F07178"/>
          <w:sz w:val="21"/>
          <w:szCs w:val="21"/>
          <w:lang w:val="en-US"/>
        </w:rPr>
        <w:t>r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2571FD">
        <w:rPr>
          <w:rFonts w:ascii="Consolas" w:hAnsi="Consolas"/>
          <w:color w:val="FF8F40"/>
          <w:sz w:val="21"/>
          <w:szCs w:val="21"/>
          <w:lang w:val="en-US"/>
        </w:rPr>
        <w:t>name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33438F56" w14:textId="77777777" w:rsidR="002571FD" w:rsidRPr="002571FD" w:rsidRDefault="002571FD" w:rsidP="002571F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2571FD">
        <w:rPr>
          <w:rFonts w:ascii="Consolas" w:hAnsi="Consolas"/>
          <w:color w:val="FF8F40"/>
          <w:sz w:val="21"/>
          <w:szCs w:val="21"/>
          <w:lang w:val="en-US"/>
        </w:rPr>
        <w:t>END LOOP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41DE9495" w14:textId="77777777" w:rsidR="002571FD" w:rsidRPr="002571FD" w:rsidRDefault="002571FD" w:rsidP="002571F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2571FD">
        <w:rPr>
          <w:rFonts w:ascii="Consolas" w:hAnsi="Consolas"/>
          <w:color w:val="FF8F40"/>
          <w:sz w:val="21"/>
          <w:szCs w:val="21"/>
          <w:lang w:val="en-US"/>
        </w:rPr>
        <w:t>ELSE</w:t>
      </w:r>
    </w:p>
    <w:p w14:paraId="12F6F6C4" w14:textId="77777777" w:rsidR="002571FD" w:rsidRPr="002571FD" w:rsidRDefault="002571FD" w:rsidP="002571F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2571FD">
        <w:rPr>
          <w:rFonts w:ascii="Consolas" w:hAnsi="Consolas"/>
          <w:color w:val="FF8F40"/>
          <w:sz w:val="21"/>
          <w:szCs w:val="21"/>
          <w:lang w:val="en-US"/>
        </w:rPr>
        <w:t>FOR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2571FD">
        <w:rPr>
          <w:rFonts w:ascii="Consolas" w:hAnsi="Consolas"/>
          <w:color w:val="F07178"/>
          <w:sz w:val="21"/>
          <w:szCs w:val="21"/>
          <w:lang w:val="en-US"/>
        </w:rPr>
        <w:t>r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2571FD">
        <w:rPr>
          <w:rFonts w:ascii="Consolas" w:hAnsi="Consolas"/>
          <w:color w:val="F07178"/>
          <w:sz w:val="21"/>
          <w:szCs w:val="21"/>
          <w:lang w:val="en-US"/>
        </w:rPr>
        <w:t>IN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  <w:r w:rsidRPr="002571FD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proofErr w:type="gramStart"/>
      <w:r w:rsidRPr="002571FD">
        <w:rPr>
          <w:rFonts w:ascii="Consolas" w:hAnsi="Consolas"/>
          <w:color w:val="BFBDB6"/>
          <w:sz w:val="21"/>
          <w:szCs w:val="21"/>
          <w:lang w:val="en-US"/>
        </w:rPr>
        <w:t>e.last</w:t>
      </w:r>
      <w:proofErr w:type="gramEnd"/>
      <w:r w:rsidRPr="002571FD">
        <w:rPr>
          <w:rFonts w:ascii="Consolas" w:hAnsi="Consolas"/>
          <w:color w:val="BFBDB6"/>
          <w:sz w:val="21"/>
          <w:szCs w:val="21"/>
          <w:lang w:val="en-US"/>
        </w:rPr>
        <w:t>_name</w:t>
      </w:r>
      <w:proofErr w:type="spellEnd"/>
      <w:r w:rsidRPr="002571FD">
        <w:rPr>
          <w:rFonts w:ascii="Consolas" w:hAnsi="Consolas"/>
          <w:color w:val="BFBDB6"/>
          <w:sz w:val="21"/>
          <w:szCs w:val="21"/>
          <w:lang w:val="en-US"/>
        </w:rPr>
        <w:t>, d.</w:t>
      </w:r>
      <w:r w:rsidRPr="002571FD">
        <w:rPr>
          <w:rFonts w:ascii="Consolas" w:hAnsi="Consolas"/>
          <w:color w:val="FF8F40"/>
          <w:sz w:val="21"/>
          <w:szCs w:val="21"/>
          <w:lang w:val="en-US"/>
        </w:rPr>
        <w:t>name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2571FD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2571FD">
        <w:rPr>
          <w:rFonts w:ascii="Consolas" w:hAnsi="Consolas"/>
          <w:color w:val="BFBDB6"/>
          <w:sz w:val="21"/>
          <w:szCs w:val="21"/>
          <w:lang w:val="en-US"/>
        </w:rPr>
        <w:t>s_emp</w:t>
      </w:r>
      <w:proofErr w:type="spellEnd"/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e </w:t>
      </w:r>
      <w:r w:rsidRPr="002571FD">
        <w:rPr>
          <w:rFonts w:ascii="Consolas" w:hAnsi="Consolas"/>
          <w:color w:val="FF8F40"/>
          <w:sz w:val="21"/>
          <w:szCs w:val="21"/>
          <w:lang w:val="en-US"/>
        </w:rPr>
        <w:t>JOIN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2571FD">
        <w:rPr>
          <w:rFonts w:ascii="Consolas" w:hAnsi="Consolas"/>
          <w:color w:val="BFBDB6"/>
          <w:sz w:val="21"/>
          <w:szCs w:val="21"/>
          <w:lang w:val="en-US"/>
        </w:rPr>
        <w:t>s_dept</w:t>
      </w:r>
      <w:proofErr w:type="spellEnd"/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d </w:t>
      </w:r>
      <w:r w:rsidRPr="002571FD">
        <w:rPr>
          <w:rFonts w:ascii="Consolas" w:hAnsi="Consolas"/>
          <w:color w:val="FF8F40"/>
          <w:sz w:val="21"/>
          <w:szCs w:val="21"/>
          <w:lang w:val="en-US"/>
        </w:rPr>
        <w:t>ON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2571FD">
        <w:rPr>
          <w:rFonts w:ascii="Consolas" w:hAnsi="Consolas"/>
          <w:color w:val="BFBDB6"/>
          <w:sz w:val="21"/>
          <w:szCs w:val="21"/>
          <w:lang w:val="en-US"/>
        </w:rPr>
        <w:t>e.dept_id</w:t>
      </w:r>
      <w:proofErr w:type="spellEnd"/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2571FD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d.id</w:t>
      </w:r>
    </w:p>
    <w:p w14:paraId="2765807E" w14:textId="77777777" w:rsidR="002571FD" w:rsidRPr="002571FD" w:rsidRDefault="002571FD" w:rsidP="002571F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                  </w:t>
      </w:r>
      <w:r w:rsidRPr="002571FD">
        <w:rPr>
          <w:rFonts w:ascii="Consolas" w:hAnsi="Consolas"/>
          <w:color w:val="FF8F40"/>
          <w:sz w:val="21"/>
          <w:szCs w:val="21"/>
          <w:lang w:val="en-US"/>
        </w:rPr>
        <w:t>WHERE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proofErr w:type="gramStart"/>
      <w:r w:rsidRPr="002571FD">
        <w:rPr>
          <w:rFonts w:ascii="Consolas" w:hAnsi="Consolas"/>
          <w:color w:val="BFBDB6"/>
          <w:sz w:val="21"/>
          <w:szCs w:val="21"/>
          <w:lang w:val="en-US"/>
        </w:rPr>
        <w:t>e.salary</w:t>
      </w:r>
      <w:proofErr w:type="spellEnd"/>
      <w:proofErr w:type="gramEnd"/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2571FD">
        <w:rPr>
          <w:rFonts w:ascii="Consolas" w:hAnsi="Consolas"/>
          <w:color w:val="FF8F40"/>
          <w:sz w:val="21"/>
          <w:szCs w:val="21"/>
          <w:lang w:val="en-US"/>
        </w:rPr>
        <w:t>BETWEEN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2571FD">
        <w:rPr>
          <w:rFonts w:ascii="Consolas" w:hAnsi="Consolas"/>
          <w:color w:val="BFBDB6"/>
          <w:sz w:val="21"/>
          <w:szCs w:val="21"/>
          <w:lang w:val="en-US"/>
        </w:rPr>
        <w:t>v_min</w:t>
      </w:r>
      <w:proofErr w:type="spellEnd"/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2571FD">
        <w:rPr>
          <w:rFonts w:ascii="Consolas" w:hAnsi="Consolas"/>
          <w:color w:val="FF8F40"/>
          <w:sz w:val="21"/>
          <w:szCs w:val="21"/>
          <w:lang w:val="en-US"/>
        </w:rPr>
        <w:t>AND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2571FD">
        <w:rPr>
          <w:rFonts w:ascii="Consolas" w:hAnsi="Consolas"/>
          <w:color w:val="BFBDB6"/>
          <w:sz w:val="21"/>
          <w:szCs w:val="21"/>
          <w:lang w:val="en-US"/>
        </w:rPr>
        <w:t>v_max</w:t>
      </w:r>
      <w:proofErr w:type="spellEnd"/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2571FD">
        <w:rPr>
          <w:rFonts w:ascii="Consolas" w:hAnsi="Consolas"/>
          <w:color w:val="FF8F40"/>
          <w:sz w:val="21"/>
          <w:szCs w:val="21"/>
          <w:lang w:val="en-US"/>
        </w:rPr>
        <w:t>LOOP</w:t>
      </w:r>
    </w:p>
    <w:p w14:paraId="7BFF1997" w14:textId="77777777" w:rsidR="002571FD" w:rsidRPr="002571FD" w:rsidRDefault="002571FD" w:rsidP="002571F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            </w:t>
      </w:r>
      <w:r w:rsidRPr="002571FD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2571FD">
        <w:rPr>
          <w:rFonts w:ascii="Consolas" w:hAnsi="Consolas"/>
          <w:color w:val="FF8F40"/>
          <w:sz w:val="21"/>
          <w:szCs w:val="21"/>
          <w:lang w:val="en-US"/>
        </w:rPr>
        <w:t>PUT_</w:t>
      </w:r>
      <w:proofErr w:type="gramStart"/>
      <w:r w:rsidRPr="002571FD">
        <w:rPr>
          <w:rFonts w:ascii="Consolas" w:hAnsi="Consolas"/>
          <w:color w:val="FF8F40"/>
          <w:sz w:val="21"/>
          <w:szCs w:val="21"/>
          <w:lang w:val="en-US"/>
        </w:rPr>
        <w:t>LINE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2571FD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2571FD">
        <w:rPr>
          <w:rFonts w:ascii="Consolas" w:hAnsi="Consolas"/>
          <w:color w:val="AAD94C"/>
          <w:sz w:val="21"/>
          <w:szCs w:val="21"/>
        </w:rPr>
        <w:t>Сотрудник</w:t>
      </w:r>
      <w:r w:rsidRPr="002571FD">
        <w:rPr>
          <w:rFonts w:ascii="Consolas" w:hAnsi="Consolas"/>
          <w:color w:val="AAD94C"/>
          <w:sz w:val="21"/>
          <w:szCs w:val="21"/>
          <w:lang w:val="en-US"/>
        </w:rPr>
        <w:t>: '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2571FD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2571FD">
        <w:rPr>
          <w:rFonts w:ascii="Consolas" w:hAnsi="Consolas"/>
          <w:color w:val="F07178"/>
          <w:sz w:val="21"/>
          <w:szCs w:val="21"/>
          <w:lang w:val="en-US"/>
        </w:rPr>
        <w:t>r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>.last_name</w:t>
      </w:r>
      <w:proofErr w:type="spellEnd"/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2571FD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2571FD">
        <w:rPr>
          <w:rFonts w:ascii="Consolas" w:hAnsi="Consolas"/>
          <w:color w:val="AAD94C"/>
          <w:sz w:val="21"/>
          <w:szCs w:val="21"/>
          <w:lang w:val="en-US"/>
        </w:rPr>
        <w:t xml:space="preserve">', </w:t>
      </w:r>
      <w:r w:rsidRPr="002571FD">
        <w:rPr>
          <w:rFonts w:ascii="Consolas" w:hAnsi="Consolas"/>
          <w:color w:val="AAD94C"/>
          <w:sz w:val="21"/>
          <w:szCs w:val="21"/>
        </w:rPr>
        <w:t>Отдел</w:t>
      </w:r>
      <w:r w:rsidRPr="002571FD">
        <w:rPr>
          <w:rFonts w:ascii="Consolas" w:hAnsi="Consolas"/>
          <w:color w:val="AAD94C"/>
          <w:sz w:val="21"/>
          <w:szCs w:val="21"/>
          <w:lang w:val="en-US"/>
        </w:rPr>
        <w:t>: '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2571FD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2571FD">
        <w:rPr>
          <w:rFonts w:ascii="Consolas" w:hAnsi="Consolas"/>
          <w:color w:val="F07178"/>
          <w:sz w:val="21"/>
          <w:szCs w:val="21"/>
          <w:lang w:val="en-US"/>
        </w:rPr>
        <w:t>r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2571FD">
        <w:rPr>
          <w:rFonts w:ascii="Consolas" w:hAnsi="Consolas"/>
          <w:color w:val="FF8F40"/>
          <w:sz w:val="21"/>
          <w:szCs w:val="21"/>
          <w:lang w:val="en-US"/>
        </w:rPr>
        <w:t>name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0485C26D" w14:textId="77777777" w:rsidR="002571FD" w:rsidRPr="002571FD" w:rsidRDefault="002571FD" w:rsidP="002571F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2571FD">
        <w:rPr>
          <w:rFonts w:ascii="Consolas" w:hAnsi="Consolas"/>
          <w:color w:val="FF8F40"/>
          <w:sz w:val="21"/>
          <w:szCs w:val="21"/>
          <w:lang w:val="en-US"/>
        </w:rPr>
        <w:t>END LOOP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1A8079C9" w14:textId="77777777" w:rsidR="002571FD" w:rsidRPr="002571FD" w:rsidRDefault="002571FD" w:rsidP="002571F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2571FD">
        <w:rPr>
          <w:rFonts w:ascii="Consolas" w:hAnsi="Consolas"/>
          <w:color w:val="FF8F40"/>
          <w:sz w:val="21"/>
          <w:szCs w:val="21"/>
          <w:lang w:val="en-US"/>
        </w:rPr>
        <w:t>END IF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4DCCD19C" w14:textId="77777777" w:rsidR="002571FD" w:rsidRPr="002571FD" w:rsidRDefault="002571FD" w:rsidP="002571F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2571FD">
        <w:rPr>
          <w:rFonts w:ascii="Consolas" w:hAnsi="Consolas"/>
          <w:color w:val="FF8F40"/>
          <w:sz w:val="21"/>
          <w:szCs w:val="21"/>
          <w:lang w:val="en-US"/>
        </w:rPr>
        <w:t>END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45923359" w14:textId="77777777" w:rsidR="002571FD" w:rsidRPr="002571FD" w:rsidRDefault="002571FD" w:rsidP="002571F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2571FD">
        <w:rPr>
          <w:rFonts w:ascii="Consolas" w:hAnsi="Consolas"/>
          <w:color w:val="F29668"/>
          <w:sz w:val="21"/>
          <w:szCs w:val="21"/>
          <w:lang w:val="en-US"/>
        </w:rPr>
        <w:t>/</w:t>
      </w:r>
    </w:p>
    <w:p w14:paraId="14C8C9D5" w14:textId="77777777" w:rsidR="002571FD" w:rsidRPr="002571FD" w:rsidRDefault="002571FD" w:rsidP="002571F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2571FD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-- </w:t>
      </w:r>
      <w:r w:rsidRPr="002571FD">
        <w:rPr>
          <w:rFonts w:ascii="Consolas" w:hAnsi="Consolas"/>
          <w:i/>
          <w:iCs/>
          <w:color w:val="5A6673"/>
          <w:sz w:val="21"/>
          <w:szCs w:val="21"/>
        </w:rPr>
        <w:t>Тесты</w:t>
      </w:r>
      <w:r w:rsidRPr="002571FD">
        <w:rPr>
          <w:rFonts w:ascii="Consolas" w:hAnsi="Consolas"/>
          <w:i/>
          <w:iCs/>
          <w:color w:val="5A6673"/>
          <w:sz w:val="21"/>
          <w:szCs w:val="21"/>
          <w:lang w:val="en-US"/>
        </w:rPr>
        <w:t>:</w:t>
      </w:r>
    </w:p>
    <w:p w14:paraId="75F3A473" w14:textId="77777777" w:rsidR="002571FD" w:rsidRPr="002571FD" w:rsidRDefault="002571FD" w:rsidP="002571F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2571FD">
        <w:rPr>
          <w:rFonts w:ascii="Consolas" w:hAnsi="Consolas"/>
          <w:color w:val="F07178"/>
          <w:sz w:val="21"/>
          <w:szCs w:val="21"/>
          <w:lang w:val="en-US"/>
        </w:rPr>
        <w:t>EXEC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2571FD">
        <w:rPr>
          <w:rFonts w:ascii="Consolas" w:hAnsi="Consolas"/>
          <w:color w:val="BFBDB6"/>
          <w:sz w:val="21"/>
          <w:szCs w:val="21"/>
          <w:lang w:val="en-US"/>
        </w:rPr>
        <w:t>find_emp_by_</w:t>
      </w:r>
      <w:proofErr w:type="gramStart"/>
      <w:r w:rsidRPr="002571FD">
        <w:rPr>
          <w:rFonts w:ascii="Consolas" w:hAnsi="Consolas"/>
          <w:color w:val="BFBDB6"/>
          <w:sz w:val="21"/>
          <w:szCs w:val="21"/>
          <w:lang w:val="en-US"/>
        </w:rPr>
        <w:t>salary</w:t>
      </w:r>
      <w:proofErr w:type="spellEnd"/>
      <w:r w:rsidRPr="002571FD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2571FD">
        <w:rPr>
          <w:rFonts w:ascii="Consolas" w:hAnsi="Consolas"/>
          <w:color w:val="D2A6FF"/>
          <w:sz w:val="21"/>
          <w:szCs w:val="21"/>
          <w:lang w:val="en-US"/>
        </w:rPr>
        <w:t>1450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); </w:t>
      </w:r>
    </w:p>
    <w:p w14:paraId="1EF8D933" w14:textId="77777777" w:rsidR="002571FD" w:rsidRPr="002571FD" w:rsidRDefault="002571FD" w:rsidP="002571F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2571FD">
        <w:rPr>
          <w:rFonts w:ascii="Consolas" w:hAnsi="Consolas"/>
          <w:color w:val="F07178"/>
          <w:sz w:val="21"/>
          <w:szCs w:val="21"/>
          <w:lang w:val="en-US"/>
        </w:rPr>
        <w:t>EXEC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2571FD">
        <w:rPr>
          <w:rFonts w:ascii="Consolas" w:hAnsi="Consolas"/>
          <w:color w:val="BFBDB6"/>
          <w:sz w:val="21"/>
          <w:szCs w:val="21"/>
          <w:lang w:val="en-US"/>
        </w:rPr>
        <w:t>find_emp_by_</w:t>
      </w:r>
      <w:proofErr w:type="gramStart"/>
      <w:r w:rsidRPr="002571FD">
        <w:rPr>
          <w:rFonts w:ascii="Consolas" w:hAnsi="Consolas"/>
          <w:color w:val="BFBDB6"/>
          <w:sz w:val="21"/>
          <w:szCs w:val="21"/>
          <w:lang w:val="en-US"/>
        </w:rPr>
        <w:t>salary</w:t>
      </w:r>
      <w:proofErr w:type="spellEnd"/>
      <w:r w:rsidRPr="002571FD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2571FD">
        <w:rPr>
          <w:rFonts w:ascii="Consolas" w:hAnsi="Consolas"/>
          <w:color w:val="D2A6FF"/>
          <w:sz w:val="21"/>
          <w:szCs w:val="21"/>
          <w:lang w:val="en-US"/>
        </w:rPr>
        <w:t>9999</w:t>
      </w:r>
      <w:r w:rsidRPr="002571FD">
        <w:rPr>
          <w:rFonts w:ascii="Consolas" w:hAnsi="Consolas"/>
          <w:color w:val="BFBDB6"/>
          <w:sz w:val="21"/>
          <w:szCs w:val="21"/>
          <w:lang w:val="en-US"/>
        </w:rPr>
        <w:t xml:space="preserve">); </w:t>
      </w:r>
    </w:p>
    <w:p w14:paraId="47BB911C" w14:textId="77777777" w:rsidR="007C3050" w:rsidRPr="00F01387" w:rsidRDefault="007C3050" w:rsidP="009C625F">
      <w:pPr>
        <w:rPr>
          <w:lang w:val="en-US"/>
        </w:rPr>
      </w:pPr>
    </w:p>
    <w:p w14:paraId="3E54BC69" w14:textId="2B874E23" w:rsidR="009C625F" w:rsidRDefault="009C625F" w:rsidP="009C625F">
      <w:pPr>
        <w:pStyle w:val="1"/>
        <w:spacing w:line="360" w:lineRule="auto"/>
        <w:rPr>
          <w:rFonts w:ascii="Times New Roman" w:hAnsi="Times New Roman"/>
        </w:rPr>
      </w:pPr>
      <w:r w:rsidRPr="00821C9F">
        <w:rPr>
          <w:rFonts w:ascii="Times New Roman" w:hAnsi="Times New Roman"/>
        </w:rPr>
        <w:t xml:space="preserve">3. </w:t>
      </w:r>
      <w:r w:rsidRPr="00BF62BF">
        <w:rPr>
          <w:rFonts w:ascii="Times New Roman" w:hAnsi="Times New Roman"/>
        </w:rPr>
        <w:t>Результат</w:t>
      </w:r>
      <w:r w:rsidRPr="00821C9F">
        <w:rPr>
          <w:rFonts w:ascii="Times New Roman" w:hAnsi="Times New Roman"/>
        </w:rPr>
        <w:t xml:space="preserve"> </w:t>
      </w:r>
      <w:r w:rsidRPr="00BF62BF">
        <w:rPr>
          <w:rFonts w:ascii="Times New Roman" w:hAnsi="Times New Roman"/>
        </w:rPr>
        <w:t>выполнения</w:t>
      </w:r>
      <w:r w:rsidRPr="00821C9F">
        <w:rPr>
          <w:rFonts w:ascii="Times New Roman" w:hAnsi="Times New Roman"/>
        </w:rPr>
        <w:t xml:space="preserve"> </w:t>
      </w:r>
      <w:r w:rsidRPr="009C625F">
        <w:rPr>
          <w:rFonts w:ascii="Times New Roman" w:hAnsi="Times New Roman"/>
          <w:lang w:val="en-US"/>
        </w:rPr>
        <w:t>SQL</w:t>
      </w:r>
      <w:r w:rsidRPr="00821C9F">
        <w:rPr>
          <w:rFonts w:ascii="Times New Roman" w:hAnsi="Times New Roman"/>
        </w:rPr>
        <w:t>-</w:t>
      </w:r>
      <w:r w:rsidRPr="00BF62BF">
        <w:rPr>
          <w:rFonts w:ascii="Times New Roman" w:hAnsi="Times New Roman"/>
        </w:rPr>
        <w:t>запроса</w:t>
      </w:r>
    </w:p>
    <w:p w14:paraId="00CD6D5C" w14:textId="63E91153" w:rsidR="00821C9F" w:rsidRPr="00821C9F" w:rsidRDefault="00821C9F" w:rsidP="00821C9F"/>
    <w:p w14:paraId="7F4A921D" w14:textId="0CF3912F" w:rsidR="00821C9F" w:rsidRPr="007C3050" w:rsidRDefault="00821C9F" w:rsidP="00821C9F">
      <w:r w:rsidRPr="007C3050">
        <w:t>1)</w:t>
      </w:r>
    </w:p>
    <w:p w14:paraId="167A7882" w14:textId="77777777" w:rsidR="00821C9F" w:rsidRPr="00821C9F" w:rsidRDefault="00821C9F" w:rsidP="00821C9F">
      <w:pPr>
        <w:rPr>
          <w:lang w:val="en-US"/>
        </w:rPr>
      </w:pPr>
      <w:r w:rsidRPr="00821C9F">
        <w:rPr>
          <w:lang w:val="en-US"/>
        </w:rPr>
        <w:t>Procedure ADD_NEW_REGION compiled</w:t>
      </w:r>
    </w:p>
    <w:p w14:paraId="736DE0A0" w14:textId="77777777" w:rsidR="00821C9F" w:rsidRPr="00821C9F" w:rsidRDefault="00821C9F" w:rsidP="00821C9F">
      <w:pPr>
        <w:rPr>
          <w:lang w:val="en-US"/>
        </w:rPr>
      </w:pPr>
    </w:p>
    <w:p w14:paraId="594F4C51" w14:textId="77777777" w:rsidR="00821C9F" w:rsidRPr="00821C9F" w:rsidRDefault="00821C9F" w:rsidP="00821C9F">
      <w:pPr>
        <w:rPr>
          <w:lang w:val="en-US"/>
        </w:rPr>
      </w:pPr>
      <w:proofErr w:type="spellStart"/>
      <w:r w:rsidRPr="00821C9F">
        <w:rPr>
          <w:lang w:val="en-US"/>
        </w:rPr>
        <w:t>Регион</w:t>
      </w:r>
      <w:proofErr w:type="spellEnd"/>
      <w:r w:rsidRPr="00821C9F">
        <w:rPr>
          <w:lang w:val="en-US"/>
        </w:rPr>
        <w:t xml:space="preserve"> и </w:t>
      </w:r>
      <w:proofErr w:type="spellStart"/>
      <w:r w:rsidRPr="00821C9F">
        <w:rPr>
          <w:lang w:val="en-US"/>
        </w:rPr>
        <w:t>отделы</w:t>
      </w:r>
      <w:proofErr w:type="spellEnd"/>
      <w:r w:rsidRPr="00821C9F">
        <w:rPr>
          <w:lang w:val="en-US"/>
        </w:rPr>
        <w:t xml:space="preserve"> </w:t>
      </w:r>
      <w:proofErr w:type="spellStart"/>
      <w:r w:rsidRPr="00821C9F">
        <w:rPr>
          <w:lang w:val="en-US"/>
        </w:rPr>
        <w:t>успешно</w:t>
      </w:r>
      <w:proofErr w:type="spellEnd"/>
      <w:r w:rsidRPr="00821C9F">
        <w:rPr>
          <w:lang w:val="en-US"/>
        </w:rPr>
        <w:t xml:space="preserve"> </w:t>
      </w:r>
      <w:proofErr w:type="spellStart"/>
      <w:r w:rsidRPr="00821C9F">
        <w:rPr>
          <w:lang w:val="en-US"/>
        </w:rPr>
        <w:t>добавлены</w:t>
      </w:r>
      <w:proofErr w:type="spellEnd"/>
      <w:r w:rsidRPr="00821C9F">
        <w:rPr>
          <w:lang w:val="en-US"/>
        </w:rPr>
        <w:t>.</w:t>
      </w:r>
    </w:p>
    <w:p w14:paraId="522F925F" w14:textId="77777777" w:rsidR="00821C9F" w:rsidRPr="00821C9F" w:rsidRDefault="00821C9F" w:rsidP="00821C9F">
      <w:pPr>
        <w:rPr>
          <w:lang w:val="en-US"/>
        </w:rPr>
      </w:pPr>
    </w:p>
    <w:p w14:paraId="060F2347" w14:textId="77777777" w:rsidR="00821C9F" w:rsidRPr="00821C9F" w:rsidRDefault="00821C9F" w:rsidP="00821C9F">
      <w:pPr>
        <w:rPr>
          <w:lang w:val="en-US"/>
        </w:rPr>
      </w:pPr>
    </w:p>
    <w:p w14:paraId="0DC90954" w14:textId="77777777" w:rsidR="00821C9F" w:rsidRPr="00821C9F" w:rsidRDefault="00821C9F" w:rsidP="00821C9F">
      <w:pPr>
        <w:rPr>
          <w:lang w:val="en-US"/>
        </w:rPr>
      </w:pPr>
      <w:r w:rsidRPr="00821C9F">
        <w:rPr>
          <w:lang w:val="en-US"/>
        </w:rPr>
        <w:t>PL/SQL procedure successfully completed.</w:t>
      </w:r>
    </w:p>
    <w:p w14:paraId="74778745" w14:textId="77777777" w:rsidR="00821C9F" w:rsidRPr="00821C9F" w:rsidRDefault="00821C9F" w:rsidP="00821C9F">
      <w:pPr>
        <w:rPr>
          <w:lang w:val="en-US"/>
        </w:rPr>
      </w:pPr>
    </w:p>
    <w:p w14:paraId="288D6545" w14:textId="77777777" w:rsidR="00821C9F" w:rsidRPr="00821C9F" w:rsidRDefault="00821C9F" w:rsidP="00821C9F">
      <w:pPr>
        <w:rPr>
          <w:lang w:val="en-US"/>
        </w:rPr>
      </w:pPr>
    </w:p>
    <w:p w14:paraId="5372BDA4" w14:textId="77777777" w:rsidR="00821C9F" w:rsidRPr="00821C9F" w:rsidRDefault="00821C9F" w:rsidP="00821C9F">
      <w:pPr>
        <w:rPr>
          <w:lang w:val="en-US"/>
        </w:rPr>
      </w:pPr>
      <w:r w:rsidRPr="00821C9F">
        <w:rPr>
          <w:lang w:val="en-US"/>
        </w:rPr>
        <w:t xml:space="preserve">        ID NAME                                              </w:t>
      </w:r>
    </w:p>
    <w:p w14:paraId="73E2118B" w14:textId="77777777" w:rsidR="00821C9F" w:rsidRPr="00821C9F" w:rsidRDefault="00821C9F" w:rsidP="00821C9F">
      <w:pPr>
        <w:rPr>
          <w:lang w:val="en-US"/>
        </w:rPr>
      </w:pPr>
      <w:r w:rsidRPr="00821C9F">
        <w:rPr>
          <w:lang w:val="en-US"/>
        </w:rPr>
        <w:t>---------- --------------------------------------------------</w:t>
      </w:r>
    </w:p>
    <w:p w14:paraId="7867F724" w14:textId="77777777" w:rsidR="00C86BE0" w:rsidRDefault="00821C9F" w:rsidP="00821C9F">
      <w:pPr>
        <w:rPr>
          <w:lang w:val="en-US"/>
        </w:rPr>
      </w:pPr>
      <w:r w:rsidRPr="00821C9F">
        <w:rPr>
          <w:lang w:val="en-US"/>
        </w:rPr>
        <w:t xml:space="preserve">        15 </w:t>
      </w:r>
      <w:proofErr w:type="spellStart"/>
      <w:r w:rsidRPr="00821C9F">
        <w:rPr>
          <w:lang w:val="en-US"/>
        </w:rPr>
        <w:t>Test_Region</w:t>
      </w:r>
      <w:proofErr w:type="spellEnd"/>
      <w:r w:rsidRPr="00821C9F">
        <w:rPr>
          <w:lang w:val="en-US"/>
        </w:rPr>
        <w:t xml:space="preserve">       </w:t>
      </w:r>
    </w:p>
    <w:p w14:paraId="3EA96886" w14:textId="77777777" w:rsidR="00C86BE0" w:rsidRDefault="00C86BE0" w:rsidP="00821C9F">
      <w:pPr>
        <w:rPr>
          <w:lang w:val="en-US"/>
        </w:rPr>
      </w:pPr>
    </w:p>
    <w:p w14:paraId="61C77869" w14:textId="77777777" w:rsidR="00C86BE0" w:rsidRPr="00C86BE0" w:rsidRDefault="00C86BE0" w:rsidP="00C86BE0">
      <w:pPr>
        <w:rPr>
          <w:lang w:val="en-US"/>
        </w:rPr>
      </w:pPr>
    </w:p>
    <w:p w14:paraId="3C632D3C" w14:textId="77777777" w:rsidR="00C86BE0" w:rsidRPr="00C86BE0" w:rsidRDefault="00C86BE0" w:rsidP="00C86BE0">
      <w:pPr>
        <w:rPr>
          <w:lang w:val="en-US"/>
        </w:rPr>
      </w:pPr>
      <w:r w:rsidRPr="00C86BE0">
        <w:rPr>
          <w:lang w:val="en-US"/>
        </w:rPr>
        <w:t xml:space="preserve">        ID NAME                       REGION_ID</w:t>
      </w:r>
    </w:p>
    <w:p w14:paraId="43CB2F83" w14:textId="77777777" w:rsidR="00C86BE0" w:rsidRPr="00C86BE0" w:rsidRDefault="00C86BE0" w:rsidP="00C86BE0">
      <w:pPr>
        <w:rPr>
          <w:lang w:val="en-US"/>
        </w:rPr>
      </w:pPr>
      <w:r w:rsidRPr="00C86BE0">
        <w:rPr>
          <w:lang w:val="en-US"/>
        </w:rPr>
        <w:t>---------- ------------------------- ----------</w:t>
      </w:r>
    </w:p>
    <w:p w14:paraId="64EA90D3" w14:textId="77777777" w:rsidR="00C86BE0" w:rsidRPr="00C86BE0" w:rsidRDefault="00C86BE0" w:rsidP="00C86BE0">
      <w:pPr>
        <w:rPr>
          <w:lang w:val="en-US"/>
        </w:rPr>
      </w:pPr>
      <w:r w:rsidRPr="00C86BE0">
        <w:rPr>
          <w:lang w:val="en-US"/>
        </w:rPr>
        <w:t xml:space="preserve">      1067 Accounting                        15</w:t>
      </w:r>
    </w:p>
    <w:p w14:paraId="15C2DF7F" w14:textId="77777777" w:rsidR="00C86BE0" w:rsidRPr="00C86BE0" w:rsidRDefault="00C86BE0" w:rsidP="00C86BE0">
      <w:pPr>
        <w:rPr>
          <w:lang w:val="en-US"/>
        </w:rPr>
      </w:pPr>
      <w:r w:rsidRPr="00C86BE0">
        <w:rPr>
          <w:lang w:val="en-US"/>
        </w:rPr>
        <w:t xml:space="preserve">      1066 Administration                    15</w:t>
      </w:r>
    </w:p>
    <w:p w14:paraId="7004D3BD" w14:textId="77777777" w:rsidR="00C86BE0" w:rsidRPr="00C86BE0" w:rsidRDefault="00C86BE0" w:rsidP="00C86BE0">
      <w:pPr>
        <w:rPr>
          <w:lang w:val="en-US"/>
        </w:rPr>
      </w:pPr>
      <w:r w:rsidRPr="00C86BE0">
        <w:rPr>
          <w:lang w:val="en-US"/>
        </w:rPr>
        <w:t xml:space="preserve">      1068 Education                         15</w:t>
      </w:r>
    </w:p>
    <w:p w14:paraId="043BFA3E" w14:textId="77777777" w:rsidR="00C86BE0" w:rsidRPr="00C86BE0" w:rsidRDefault="00C86BE0" w:rsidP="00C86BE0">
      <w:pPr>
        <w:rPr>
          <w:lang w:val="en-US"/>
        </w:rPr>
      </w:pPr>
      <w:r w:rsidRPr="00C86BE0">
        <w:rPr>
          <w:lang w:val="en-US"/>
        </w:rPr>
        <w:t xml:space="preserve">      1063 Finance                           15</w:t>
      </w:r>
    </w:p>
    <w:p w14:paraId="0BFBC450" w14:textId="77777777" w:rsidR="00C86BE0" w:rsidRPr="00C86BE0" w:rsidRDefault="00C86BE0" w:rsidP="00C86BE0">
      <w:pPr>
        <w:rPr>
          <w:lang w:val="en-US"/>
        </w:rPr>
      </w:pPr>
      <w:r w:rsidRPr="00C86BE0">
        <w:rPr>
          <w:lang w:val="en-US"/>
        </w:rPr>
        <w:t xml:space="preserve">      1065 Operations                        15</w:t>
      </w:r>
    </w:p>
    <w:p w14:paraId="54A6F5D9" w14:textId="77777777" w:rsidR="00C86BE0" w:rsidRPr="00C86BE0" w:rsidRDefault="00C86BE0" w:rsidP="00C86BE0">
      <w:pPr>
        <w:rPr>
          <w:lang w:val="en-US"/>
        </w:rPr>
      </w:pPr>
      <w:r w:rsidRPr="00C86BE0">
        <w:rPr>
          <w:lang w:val="en-US"/>
        </w:rPr>
        <w:t xml:space="preserve">      1064 Sales                             15</w:t>
      </w:r>
    </w:p>
    <w:p w14:paraId="77156A7F" w14:textId="243255EF" w:rsidR="00821C9F" w:rsidRDefault="00C86BE0" w:rsidP="00C86BE0">
      <w:pPr>
        <w:rPr>
          <w:lang w:val="en-US"/>
        </w:rPr>
      </w:pPr>
      <w:r w:rsidRPr="00C86BE0">
        <w:rPr>
          <w:lang w:val="en-US"/>
        </w:rPr>
        <w:t xml:space="preserve">      1069 TEST                              15</w:t>
      </w:r>
      <w:r w:rsidR="00821C9F" w:rsidRPr="00821C9F">
        <w:rPr>
          <w:lang w:val="en-US"/>
        </w:rPr>
        <w:t xml:space="preserve">  </w:t>
      </w:r>
    </w:p>
    <w:p w14:paraId="58807783" w14:textId="5375AEEF" w:rsidR="00763BDB" w:rsidRDefault="00763BDB" w:rsidP="00821C9F">
      <w:pPr>
        <w:rPr>
          <w:lang w:val="en-US"/>
        </w:rPr>
      </w:pPr>
    </w:p>
    <w:p w14:paraId="64C4F890" w14:textId="7380A22C" w:rsidR="00763BDB" w:rsidRDefault="00763BDB" w:rsidP="00821C9F">
      <w:pPr>
        <w:rPr>
          <w:lang w:val="en-US"/>
        </w:rPr>
      </w:pPr>
    </w:p>
    <w:p w14:paraId="28DA6779" w14:textId="5DC05F9A" w:rsidR="00763BDB" w:rsidRDefault="00763BDB" w:rsidP="00821C9F">
      <w:pPr>
        <w:rPr>
          <w:lang w:val="en-US"/>
        </w:rPr>
      </w:pPr>
    </w:p>
    <w:p w14:paraId="38207E33" w14:textId="7B17F0B2" w:rsidR="00763BDB" w:rsidRPr="00C94E11" w:rsidRDefault="00763BDB" w:rsidP="00821C9F">
      <w:pPr>
        <w:rPr>
          <w:lang w:val="en-US"/>
        </w:rPr>
      </w:pPr>
      <w:r w:rsidRPr="00C94E11">
        <w:rPr>
          <w:lang w:val="en-US"/>
        </w:rPr>
        <w:t>2)</w:t>
      </w:r>
    </w:p>
    <w:p w14:paraId="6B0E68F1" w14:textId="77777777" w:rsidR="00C94E11" w:rsidRPr="00C94E11" w:rsidRDefault="00C94E11" w:rsidP="00C94E11">
      <w:pPr>
        <w:rPr>
          <w:lang w:val="en-US"/>
        </w:rPr>
      </w:pPr>
      <w:r w:rsidRPr="00C94E11">
        <w:rPr>
          <w:lang w:val="en-US"/>
        </w:rPr>
        <w:t>Procedure GET_PRODUCTS_LIST compiled</w:t>
      </w:r>
    </w:p>
    <w:p w14:paraId="22DCD319" w14:textId="77777777" w:rsidR="00C94E11" w:rsidRPr="00C94E11" w:rsidRDefault="00C94E11" w:rsidP="00C94E11">
      <w:pPr>
        <w:rPr>
          <w:lang w:val="en-US"/>
        </w:rPr>
      </w:pPr>
    </w:p>
    <w:p w14:paraId="0C9B2F24" w14:textId="77777777" w:rsidR="00C94E11" w:rsidRPr="00C94E11" w:rsidRDefault="00C94E11" w:rsidP="00C94E11">
      <w:pPr>
        <w:rPr>
          <w:lang w:val="en-US"/>
        </w:rPr>
      </w:pPr>
    </w:p>
    <w:p w14:paraId="386C2F60" w14:textId="77777777" w:rsidR="00C94E11" w:rsidRPr="00C94E11" w:rsidRDefault="00C94E11" w:rsidP="00C94E11">
      <w:pPr>
        <w:rPr>
          <w:lang w:val="en-US"/>
        </w:rPr>
      </w:pPr>
      <w:r w:rsidRPr="00C94E11">
        <w:rPr>
          <w:lang w:val="en-US"/>
        </w:rPr>
        <w:t>PL/SQL procedure successfully completed.</w:t>
      </w:r>
    </w:p>
    <w:p w14:paraId="296251AA" w14:textId="77777777" w:rsidR="00C94E11" w:rsidRPr="00C94E11" w:rsidRDefault="00C94E11" w:rsidP="00C94E11">
      <w:pPr>
        <w:rPr>
          <w:lang w:val="en-US"/>
        </w:rPr>
      </w:pPr>
    </w:p>
    <w:p w14:paraId="3BE3ADCA" w14:textId="77777777" w:rsidR="00C94E11" w:rsidRPr="00C94E11" w:rsidRDefault="00C94E11" w:rsidP="00C94E11">
      <w:pPr>
        <w:rPr>
          <w:lang w:val="en-US"/>
        </w:rPr>
      </w:pPr>
    </w:p>
    <w:p w14:paraId="288EFFB7" w14:textId="77777777" w:rsidR="00C94E11" w:rsidRPr="00C94E11" w:rsidRDefault="00C94E11" w:rsidP="00C94E11">
      <w:pPr>
        <w:rPr>
          <w:lang w:val="en-US"/>
        </w:rPr>
      </w:pPr>
    </w:p>
    <w:p w14:paraId="10F4E773" w14:textId="77777777" w:rsidR="00C94E11" w:rsidRPr="00C94E11" w:rsidRDefault="00C94E11" w:rsidP="00C94E11">
      <w:pPr>
        <w:rPr>
          <w:lang w:val="en-US"/>
        </w:rPr>
      </w:pPr>
      <w:r w:rsidRPr="00C94E11">
        <w:rPr>
          <w:lang w:val="en-US"/>
        </w:rPr>
        <w:t>PRODUCT_NAME                                         QUANTITY      PRICE</w:t>
      </w:r>
    </w:p>
    <w:p w14:paraId="1E5FE3B2" w14:textId="77777777" w:rsidR="00C94E11" w:rsidRPr="00C94E11" w:rsidRDefault="00C94E11" w:rsidP="00C94E11">
      <w:pPr>
        <w:rPr>
          <w:lang w:val="en-US"/>
        </w:rPr>
      </w:pPr>
      <w:r w:rsidRPr="00C94E11">
        <w:rPr>
          <w:lang w:val="en-US"/>
        </w:rPr>
        <w:t>-------------------------------------------------- ---------- ----------</w:t>
      </w:r>
    </w:p>
    <w:p w14:paraId="5FAEF0FD" w14:textId="77777777" w:rsidR="00C94E11" w:rsidRPr="00C94E11" w:rsidRDefault="00C94E11" w:rsidP="00C94E11">
      <w:pPr>
        <w:rPr>
          <w:lang w:val="en-US"/>
        </w:rPr>
      </w:pPr>
      <w:r w:rsidRPr="00C94E11">
        <w:rPr>
          <w:lang w:val="en-US"/>
        </w:rPr>
        <w:t>Grand Prix Bicycle                                         50       1500</w:t>
      </w:r>
    </w:p>
    <w:p w14:paraId="55600522" w14:textId="77777777" w:rsidR="00C94E11" w:rsidRPr="00C94E11" w:rsidRDefault="00C94E11" w:rsidP="00C94E11">
      <w:pPr>
        <w:rPr>
          <w:lang w:val="en-US"/>
        </w:rPr>
      </w:pPr>
      <w:r w:rsidRPr="00C94E11">
        <w:rPr>
          <w:lang w:val="en-US"/>
        </w:rPr>
        <w:t>Junior Soccer Ball                                       1000          9</w:t>
      </w:r>
    </w:p>
    <w:p w14:paraId="5FB1C06B" w14:textId="77777777" w:rsidR="00C94E11" w:rsidRPr="00C94E11" w:rsidRDefault="00C94E11" w:rsidP="00C94E11">
      <w:pPr>
        <w:rPr>
          <w:lang w:val="en-US"/>
        </w:rPr>
      </w:pPr>
    </w:p>
    <w:p w14:paraId="412FA542" w14:textId="77777777" w:rsidR="00C94E11" w:rsidRPr="00C94E11" w:rsidRDefault="00C94E11" w:rsidP="00C94E11">
      <w:pPr>
        <w:rPr>
          <w:lang w:val="en-US"/>
        </w:rPr>
      </w:pPr>
    </w:p>
    <w:p w14:paraId="5BE3AD64" w14:textId="77777777" w:rsidR="00C94E11" w:rsidRPr="00C94E11" w:rsidRDefault="00C94E11" w:rsidP="00C94E11">
      <w:pPr>
        <w:rPr>
          <w:lang w:val="en-US"/>
        </w:rPr>
      </w:pPr>
    </w:p>
    <w:p w14:paraId="487FBC0E" w14:textId="77777777" w:rsidR="00C94E11" w:rsidRPr="00C94E11" w:rsidRDefault="00C94E11" w:rsidP="00C94E11">
      <w:pPr>
        <w:rPr>
          <w:lang w:val="en-US"/>
        </w:rPr>
      </w:pPr>
      <w:r w:rsidRPr="00C94E11">
        <w:rPr>
          <w:lang w:val="en-US"/>
        </w:rPr>
        <w:t>PL/SQL procedure successfully completed.</w:t>
      </w:r>
    </w:p>
    <w:p w14:paraId="675E400C" w14:textId="77777777" w:rsidR="00C94E11" w:rsidRPr="00C94E11" w:rsidRDefault="00C94E11" w:rsidP="00C94E11">
      <w:pPr>
        <w:rPr>
          <w:lang w:val="en-US"/>
        </w:rPr>
      </w:pPr>
    </w:p>
    <w:p w14:paraId="25CBF9D5" w14:textId="77777777" w:rsidR="00C94E11" w:rsidRPr="00C94E11" w:rsidRDefault="00C94E11" w:rsidP="00C94E11">
      <w:pPr>
        <w:rPr>
          <w:lang w:val="en-US"/>
        </w:rPr>
      </w:pPr>
    </w:p>
    <w:p w14:paraId="1D3C2251" w14:textId="77777777" w:rsidR="00C94E11" w:rsidRPr="00C94E11" w:rsidRDefault="00C94E11" w:rsidP="00C94E11">
      <w:pPr>
        <w:rPr>
          <w:lang w:val="en-US"/>
        </w:rPr>
      </w:pPr>
    </w:p>
    <w:p w14:paraId="26FD5146" w14:textId="77777777" w:rsidR="00C94E11" w:rsidRPr="00C94E11" w:rsidRDefault="00C94E11" w:rsidP="00C94E11">
      <w:pPr>
        <w:rPr>
          <w:lang w:val="en-US"/>
        </w:rPr>
      </w:pPr>
      <w:r w:rsidRPr="00C94E11">
        <w:rPr>
          <w:lang w:val="en-US"/>
        </w:rPr>
        <w:t>PRODUCT_NAME                                         QUANTITY      PRICE</w:t>
      </w:r>
    </w:p>
    <w:p w14:paraId="5F23A7B8" w14:textId="77777777" w:rsidR="00C94E11" w:rsidRPr="00C94E11" w:rsidRDefault="00C94E11" w:rsidP="00C94E11">
      <w:pPr>
        <w:rPr>
          <w:lang w:val="en-US"/>
        </w:rPr>
      </w:pPr>
      <w:r w:rsidRPr="00C94E11">
        <w:rPr>
          <w:lang w:val="en-US"/>
        </w:rPr>
        <w:t>-------------------------------------------------- ---------- ----------</w:t>
      </w:r>
    </w:p>
    <w:p w14:paraId="7847D8D8" w14:textId="75E62E02" w:rsidR="00763BDB" w:rsidRPr="00C94E11" w:rsidRDefault="00C94E11" w:rsidP="00C94E11">
      <w:pPr>
        <w:rPr>
          <w:lang w:val="en-US"/>
        </w:rPr>
      </w:pPr>
      <w:r w:rsidRPr="00C94E11">
        <w:rPr>
          <w:lang w:val="en-US"/>
        </w:rPr>
        <w:t>Grand Prix Bicycle                                         50       1500</w:t>
      </w:r>
    </w:p>
    <w:p w14:paraId="374B4F0A" w14:textId="77777777" w:rsidR="007C3050" w:rsidRPr="00C94E11" w:rsidRDefault="007C3050" w:rsidP="00821C9F">
      <w:pPr>
        <w:rPr>
          <w:lang w:val="en-US"/>
        </w:rPr>
      </w:pPr>
    </w:p>
    <w:p w14:paraId="715E9085" w14:textId="5F425626" w:rsidR="007C3050" w:rsidRDefault="007C3050" w:rsidP="00821C9F">
      <w:r>
        <w:t>3)</w:t>
      </w:r>
    </w:p>
    <w:p w14:paraId="23DBEC1C" w14:textId="77777777" w:rsidR="00992D0C" w:rsidRPr="00992D0C" w:rsidRDefault="00992D0C" w:rsidP="00992D0C">
      <w:pPr>
        <w:rPr>
          <w:lang w:val="en-US"/>
        </w:rPr>
      </w:pPr>
      <w:r w:rsidRPr="00992D0C">
        <w:rPr>
          <w:lang w:val="en-US"/>
        </w:rPr>
        <w:t>Procedure RANK_PRODUCTS compiled</w:t>
      </w:r>
    </w:p>
    <w:p w14:paraId="46FDAFE2" w14:textId="77777777" w:rsidR="00992D0C" w:rsidRPr="00992D0C" w:rsidRDefault="00992D0C" w:rsidP="00992D0C">
      <w:pPr>
        <w:rPr>
          <w:lang w:val="en-US"/>
        </w:rPr>
      </w:pPr>
    </w:p>
    <w:p w14:paraId="0D515668" w14:textId="77777777" w:rsidR="00992D0C" w:rsidRPr="00992D0C" w:rsidRDefault="00992D0C" w:rsidP="00992D0C">
      <w:pPr>
        <w:rPr>
          <w:lang w:val="en-US"/>
        </w:rPr>
      </w:pPr>
      <w:r w:rsidRPr="00992D0C">
        <w:rPr>
          <w:lang w:val="en-US"/>
        </w:rPr>
        <w:t xml:space="preserve">ID | </w:t>
      </w:r>
      <w:r>
        <w:t>Товар</w:t>
      </w:r>
      <w:r w:rsidRPr="00992D0C">
        <w:rPr>
          <w:lang w:val="en-US"/>
        </w:rPr>
        <w:t xml:space="preserve"> | </w:t>
      </w:r>
      <w:r>
        <w:t>Прибыль</w:t>
      </w:r>
      <w:r w:rsidRPr="00992D0C">
        <w:rPr>
          <w:lang w:val="en-US"/>
        </w:rPr>
        <w:t xml:space="preserve"> | </w:t>
      </w:r>
      <w:r>
        <w:t>Кол</w:t>
      </w:r>
      <w:r w:rsidRPr="00992D0C">
        <w:rPr>
          <w:lang w:val="en-US"/>
        </w:rPr>
        <w:t>-</w:t>
      </w:r>
      <w:r>
        <w:t>во</w:t>
      </w:r>
      <w:r w:rsidRPr="00992D0C">
        <w:rPr>
          <w:lang w:val="en-US"/>
        </w:rPr>
        <w:t xml:space="preserve"> | </w:t>
      </w:r>
      <w:r>
        <w:t>Заказы</w:t>
      </w:r>
    </w:p>
    <w:p w14:paraId="046C9D71" w14:textId="77777777" w:rsidR="00992D0C" w:rsidRPr="00992D0C" w:rsidRDefault="00992D0C" w:rsidP="00992D0C">
      <w:pPr>
        <w:rPr>
          <w:lang w:val="en-US"/>
        </w:rPr>
      </w:pPr>
      <w:r w:rsidRPr="00992D0C">
        <w:rPr>
          <w:lang w:val="en-US"/>
        </w:rPr>
        <w:t>30326 | Himalaya Bicycle | 1222200 | 2100 | 2</w:t>
      </w:r>
    </w:p>
    <w:p w14:paraId="55E09A5E" w14:textId="77777777" w:rsidR="00992D0C" w:rsidRPr="00992D0C" w:rsidRDefault="00992D0C" w:rsidP="00992D0C">
      <w:pPr>
        <w:rPr>
          <w:lang w:val="en-US"/>
        </w:rPr>
      </w:pPr>
      <w:r w:rsidRPr="00992D0C">
        <w:rPr>
          <w:lang w:val="en-US"/>
        </w:rPr>
        <w:t>30321 | Grand Prix Bicycle | 373751 | 229 | 4</w:t>
      </w:r>
    </w:p>
    <w:p w14:paraId="248EE955" w14:textId="77777777" w:rsidR="00992D0C" w:rsidRPr="00992D0C" w:rsidRDefault="00992D0C" w:rsidP="00992D0C">
      <w:pPr>
        <w:rPr>
          <w:lang w:val="en-US"/>
        </w:rPr>
      </w:pPr>
      <w:r w:rsidRPr="00992D0C">
        <w:rPr>
          <w:lang w:val="en-US"/>
        </w:rPr>
        <w:t>10013 | Pro Ski Boot | 152000 | 400 | 1</w:t>
      </w:r>
    </w:p>
    <w:p w14:paraId="199A2BE9" w14:textId="77777777" w:rsidR="00992D0C" w:rsidRPr="00992D0C" w:rsidRDefault="00992D0C" w:rsidP="00992D0C">
      <w:pPr>
        <w:rPr>
          <w:lang w:val="en-US"/>
        </w:rPr>
      </w:pPr>
      <w:r w:rsidRPr="00992D0C">
        <w:rPr>
          <w:lang w:val="en-US"/>
        </w:rPr>
        <w:t>10012 | Ace Ski Boot | 106750 | 650 | 2</w:t>
      </w:r>
    </w:p>
    <w:p w14:paraId="4A934ECE" w14:textId="77777777" w:rsidR="00992D0C" w:rsidRPr="00992D0C" w:rsidRDefault="00992D0C" w:rsidP="00992D0C">
      <w:pPr>
        <w:rPr>
          <w:lang w:val="en-US"/>
        </w:rPr>
      </w:pPr>
      <w:r w:rsidRPr="00992D0C">
        <w:rPr>
          <w:lang w:val="en-US"/>
        </w:rPr>
        <w:t>10011 | Bunny Boot | 88500 | 650 | 2</w:t>
      </w:r>
    </w:p>
    <w:p w14:paraId="1043016A" w14:textId="77777777" w:rsidR="00992D0C" w:rsidRPr="00992D0C" w:rsidRDefault="00992D0C" w:rsidP="00992D0C">
      <w:pPr>
        <w:rPr>
          <w:lang w:val="en-US"/>
        </w:rPr>
      </w:pPr>
      <w:r w:rsidRPr="00992D0C">
        <w:rPr>
          <w:lang w:val="en-US"/>
        </w:rPr>
        <w:t>20201 | World Cup Net | 23068 | 196 | 3</w:t>
      </w:r>
    </w:p>
    <w:p w14:paraId="759A0B68" w14:textId="77777777" w:rsidR="00992D0C" w:rsidRPr="00992D0C" w:rsidRDefault="00992D0C" w:rsidP="00992D0C">
      <w:pPr>
        <w:rPr>
          <w:lang w:val="en-US"/>
        </w:rPr>
      </w:pPr>
      <w:r w:rsidRPr="00992D0C">
        <w:rPr>
          <w:lang w:val="en-US"/>
        </w:rPr>
        <w:t>50417 | Griffey Glove | 20800 | 480 | 3</w:t>
      </w:r>
    </w:p>
    <w:p w14:paraId="31B4950F" w14:textId="77777777" w:rsidR="00992D0C" w:rsidRPr="00992D0C" w:rsidRDefault="00992D0C" w:rsidP="00992D0C">
      <w:pPr>
        <w:rPr>
          <w:lang w:val="en-US"/>
        </w:rPr>
      </w:pPr>
      <w:r w:rsidRPr="00992D0C">
        <w:rPr>
          <w:lang w:val="en-US"/>
        </w:rPr>
        <w:t>50418 | Alomar Glove | 13995 | 198 | 3</w:t>
      </w:r>
    </w:p>
    <w:p w14:paraId="77C73916" w14:textId="77777777" w:rsidR="00992D0C" w:rsidRPr="00992D0C" w:rsidRDefault="00992D0C" w:rsidP="00992D0C">
      <w:pPr>
        <w:rPr>
          <w:lang w:val="en-US"/>
        </w:rPr>
      </w:pPr>
      <w:r w:rsidRPr="00992D0C">
        <w:rPr>
          <w:lang w:val="en-US"/>
        </w:rPr>
        <w:t>50530 | Cabrera Bat | 12355 | 619 | 3</w:t>
      </w:r>
    </w:p>
    <w:p w14:paraId="30E5FCA0" w14:textId="77777777" w:rsidR="00992D0C" w:rsidRPr="00992D0C" w:rsidRDefault="00992D0C" w:rsidP="00992D0C">
      <w:pPr>
        <w:rPr>
          <w:lang w:val="en-US"/>
        </w:rPr>
      </w:pPr>
      <w:r w:rsidRPr="00992D0C">
        <w:rPr>
          <w:lang w:val="en-US"/>
        </w:rPr>
        <w:t>20106 | Junior Soccer Ball | 10100 | 1100 | 3</w:t>
      </w:r>
    </w:p>
    <w:p w14:paraId="021954E1" w14:textId="77777777" w:rsidR="00992D0C" w:rsidRPr="00992D0C" w:rsidRDefault="00992D0C" w:rsidP="00992D0C">
      <w:pPr>
        <w:rPr>
          <w:lang w:val="en-US"/>
        </w:rPr>
      </w:pPr>
      <w:r w:rsidRPr="00992D0C">
        <w:rPr>
          <w:lang w:val="en-US"/>
        </w:rPr>
        <w:t>30433 | New Air Pump | 9300 | 465 | 2</w:t>
      </w:r>
    </w:p>
    <w:p w14:paraId="0EEFD8DC" w14:textId="08E44FC7" w:rsidR="00992D0C" w:rsidRDefault="00992D0C" w:rsidP="00992D0C">
      <w:pPr>
        <w:rPr>
          <w:lang w:val="en-US"/>
        </w:rPr>
      </w:pPr>
      <w:r w:rsidRPr="00E41D8C">
        <w:rPr>
          <w:lang w:val="en-US"/>
        </w:rPr>
        <w:t>50536 | Winfield Bat | 6040 | 115 | 3</w:t>
      </w:r>
    </w:p>
    <w:p w14:paraId="39D53386" w14:textId="77777777" w:rsidR="00E41D8C" w:rsidRPr="00E41D8C" w:rsidRDefault="00E41D8C" w:rsidP="00992D0C">
      <w:pPr>
        <w:rPr>
          <w:lang w:val="en-US"/>
        </w:rPr>
      </w:pPr>
    </w:p>
    <w:p w14:paraId="37135B73" w14:textId="1F75E524" w:rsidR="00E41D8C" w:rsidRPr="00E41D8C" w:rsidRDefault="00E41D8C" w:rsidP="00821C9F">
      <w:pPr>
        <w:rPr>
          <w:lang w:val="en-US"/>
        </w:rPr>
      </w:pPr>
      <w:r w:rsidRPr="00E41D8C">
        <w:rPr>
          <w:lang w:val="en-US"/>
        </w:rPr>
        <w:t>PL/SQL procedure successfully completed.</w:t>
      </w:r>
    </w:p>
    <w:p w14:paraId="71F4AB77" w14:textId="39920F08" w:rsidR="007C3050" w:rsidRDefault="007C3050" w:rsidP="00821C9F">
      <w:pPr>
        <w:rPr>
          <w:lang w:val="en-US"/>
        </w:rPr>
      </w:pPr>
    </w:p>
    <w:p w14:paraId="33577F39" w14:textId="77777777" w:rsidR="00CA2EE1" w:rsidRPr="00E41D8C" w:rsidRDefault="00CA2EE1" w:rsidP="00821C9F">
      <w:pPr>
        <w:rPr>
          <w:lang w:val="en-US"/>
        </w:rPr>
      </w:pPr>
    </w:p>
    <w:p w14:paraId="015919AA" w14:textId="0735CD07" w:rsidR="007C3050" w:rsidRDefault="007C3050" w:rsidP="00821C9F">
      <w:r>
        <w:t>4)</w:t>
      </w:r>
    </w:p>
    <w:p w14:paraId="38819474" w14:textId="77777777" w:rsidR="00CA2EE1" w:rsidRPr="00CA2EE1" w:rsidRDefault="00CA2EE1" w:rsidP="00CA2EE1">
      <w:pPr>
        <w:rPr>
          <w:lang w:val="en-US"/>
        </w:rPr>
      </w:pPr>
      <w:r w:rsidRPr="00CA2EE1">
        <w:rPr>
          <w:lang w:val="en-US"/>
        </w:rPr>
        <w:t>Procedure MOVE_DEPT compiled</w:t>
      </w:r>
    </w:p>
    <w:p w14:paraId="5E28F018" w14:textId="77777777" w:rsidR="00CA2EE1" w:rsidRPr="00CA2EE1" w:rsidRDefault="00CA2EE1" w:rsidP="00CA2EE1">
      <w:pPr>
        <w:rPr>
          <w:lang w:val="en-US"/>
        </w:rPr>
      </w:pPr>
    </w:p>
    <w:p w14:paraId="638FAD45" w14:textId="77777777" w:rsidR="00CA2EE1" w:rsidRPr="00CA2EE1" w:rsidRDefault="00CA2EE1" w:rsidP="00CA2EE1">
      <w:pPr>
        <w:rPr>
          <w:lang w:val="en-US"/>
        </w:rPr>
      </w:pPr>
      <w:r>
        <w:t>Отдел</w:t>
      </w:r>
      <w:r w:rsidRPr="00CA2EE1">
        <w:rPr>
          <w:lang w:val="en-US"/>
        </w:rPr>
        <w:t xml:space="preserve"> </w:t>
      </w:r>
      <w:r>
        <w:t>успешно</w:t>
      </w:r>
      <w:r w:rsidRPr="00CA2EE1">
        <w:rPr>
          <w:lang w:val="en-US"/>
        </w:rPr>
        <w:t xml:space="preserve"> </w:t>
      </w:r>
      <w:r>
        <w:t>перемещен</w:t>
      </w:r>
      <w:r w:rsidRPr="00CA2EE1">
        <w:rPr>
          <w:lang w:val="en-US"/>
        </w:rPr>
        <w:t>.</w:t>
      </w:r>
    </w:p>
    <w:p w14:paraId="39A4E884" w14:textId="77777777" w:rsidR="00CA2EE1" w:rsidRPr="00CA2EE1" w:rsidRDefault="00CA2EE1" w:rsidP="00CA2EE1">
      <w:pPr>
        <w:rPr>
          <w:lang w:val="en-US"/>
        </w:rPr>
      </w:pPr>
    </w:p>
    <w:p w14:paraId="0678ED64" w14:textId="77777777" w:rsidR="00CA2EE1" w:rsidRPr="00CA2EE1" w:rsidRDefault="00CA2EE1" w:rsidP="00CA2EE1">
      <w:pPr>
        <w:rPr>
          <w:lang w:val="en-US"/>
        </w:rPr>
      </w:pPr>
      <w:r w:rsidRPr="00CA2EE1">
        <w:rPr>
          <w:lang w:val="en-US"/>
        </w:rPr>
        <w:t>PL/SQL procedure successfully completed.</w:t>
      </w:r>
    </w:p>
    <w:p w14:paraId="6837DC35" w14:textId="77777777" w:rsidR="00CA2EE1" w:rsidRPr="00CA2EE1" w:rsidRDefault="00CA2EE1" w:rsidP="00CA2EE1">
      <w:pPr>
        <w:rPr>
          <w:lang w:val="en-US"/>
        </w:rPr>
      </w:pPr>
    </w:p>
    <w:p w14:paraId="4207D703" w14:textId="77777777" w:rsidR="00CA2EE1" w:rsidRPr="00CA2EE1" w:rsidRDefault="00CA2EE1" w:rsidP="00CA2EE1">
      <w:pPr>
        <w:rPr>
          <w:lang w:val="en-US"/>
        </w:rPr>
      </w:pPr>
    </w:p>
    <w:p w14:paraId="41D06E4C" w14:textId="77777777" w:rsidR="00CA2EE1" w:rsidRPr="00CA2EE1" w:rsidRDefault="00CA2EE1" w:rsidP="00CA2EE1">
      <w:pPr>
        <w:rPr>
          <w:lang w:val="en-US"/>
        </w:rPr>
      </w:pPr>
      <w:r w:rsidRPr="00CA2EE1">
        <w:rPr>
          <w:lang w:val="en-US"/>
        </w:rPr>
        <w:t xml:space="preserve">        ID NAME                       REGION_ID</w:t>
      </w:r>
    </w:p>
    <w:p w14:paraId="74243C23" w14:textId="77777777" w:rsidR="00CA2EE1" w:rsidRPr="00CA2EE1" w:rsidRDefault="00CA2EE1" w:rsidP="00CA2EE1">
      <w:pPr>
        <w:rPr>
          <w:lang w:val="en-US"/>
        </w:rPr>
      </w:pPr>
      <w:r w:rsidRPr="00CA2EE1">
        <w:rPr>
          <w:lang w:val="en-US"/>
        </w:rPr>
        <w:t>---------- ------------------------- ----------</w:t>
      </w:r>
    </w:p>
    <w:p w14:paraId="360738A5" w14:textId="59F1D4A2" w:rsidR="007C3050" w:rsidRDefault="00CA2EE1" w:rsidP="00CA2EE1">
      <w:pPr>
        <w:rPr>
          <w:lang w:val="en-US"/>
        </w:rPr>
      </w:pPr>
      <w:r w:rsidRPr="00CA2EE1">
        <w:rPr>
          <w:lang w:val="en-US"/>
        </w:rPr>
        <w:t xml:space="preserve">        34 Sales                              6</w:t>
      </w:r>
    </w:p>
    <w:p w14:paraId="1E26A9F0" w14:textId="46D5AD13" w:rsidR="007C3050" w:rsidRPr="00E43004" w:rsidRDefault="007C3050" w:rsidP="00821C9F">
      <w:pPr>
        <w:rPr>
          <w:lang w:val="en-US"/>
        </w:rPr>
      </w:pPr>
      <w:r w:rsidRPr="00E43004">
        <w:rPr>
          <w:lang w:val="en-US"/>
        </w:rPr>
        <w:t>5)</w:t>
      </w:r>
    </w:p>
    <w:p w14:paraId="7667E35D" w14:textId="77777777" w:rsidR="00E43004" w:rsidRPr="00E43004" w:rsidRDefault="00E43004" w:rsidP="00E43004">
      <w:pPr>
        <w:rPr>
          <w:lang w:val="en-US"/>
        </w:rPr>
      </w:pPr>
      <w:r w:rsidRPr="00E43004">
        <w:rPr>
          <w:lang w:val="en-US"/>
        </w:rPr>
        <w:t>Procedure FIND_EMP_BY_SALARY compiled</w:t>
      </w:r>
    </w:p>
    <w:p w14:paraId="0A8A5E13" w14:textId="77777777" w:rsidR="00E43004" w:rsidRPr="00E43004" w:rsidRDefault="00E43004" w:rsidP="00E43004">
      <w:pPr>
        <w:rPr>
          <w:lang w:val="en-US"/>
        </w:rPr>
      </w:pPr>
    </w:p>
    <w:p w14:paraId="7947B8F8" w14:textId="77777777" w:rsidR="00E43004" w:rsidRPr="00E43004" w:rsidRDefault="00E43004" w:rsidP="00E43004">
      <w:pPr>
        <w:rPr>
          <w:lang w:val="en-US"/>
        </w:rPr>
      </w:pPr>
      <w:r>
        <w:lastRenderedPageBreak/>
        <w:t>Служащих с такой зарплатой несколько. Найдено</w:t>
      </w:r>
      <w:r w:rsidRPr="00E43004">
        <w:rPr>
          <w:lang w:val="en-US"/>
        </w:rPr>
        <w:t>: 8</w:t>
      </w:r>
    </w:p>
    <w:p w14:paraId="4F8FF987" w14:textId="77777777" w:rsidR="00E43004" w:rsidRPr="00E43004" w:rsidRDefault="00E43004" w:rsidP="00E43004">
      <w:pPr>
        <w:rPr>
          <w:lang w:val="en-US"/>
        </w:rPr>
      </w:pPr>
      <w:r w:rsidRPr="00E43004">
        <w:rPr>
          <w:lang w:val="en-US"/>
        </w:rPr>
        <w:t xml:space="preserve">  -&gt; Quick-To-See | </w:t>
      </w:r>
      <w:r>
        <w:t>Отдел</w:t>
      </w:r>
      <w:r w:rsidRPr="00E43004">
        <w:rPr>
          <w:lang w:val="en-US"/>
        </w:rPr>
        <w:t>: Finance</w:t>
      </w:r>
    </w:p>
    <w:p w14:paraId="61649E8F" w14:textId="77777777" w:rsidR="00E43004" w:rsidRPr="00E43004" w:rsidRDefault="00E43004" w:rsidP="00E43004">
      <w:pPr>
        <w:rPr>
          <w:lang w:val="en-US"/>
        </w:rPr>
      </w:pPr>
      <w:r w:rsidRPr="00E43004">
        <w:rPr>
          <w:lang w:val="en-US"/>
        </w:rPr>
        <w:t xml:space="preserve">  -&gt; </w:t>
      </w:r>
      <w:proofErr w:type="spellStart"/>
      <w:r w:rsidRPr="00E43004">
        <w:rPr>
          <w:lang w:val="en-US"/>
        </w:rPr>
        <w:t>Nagayamn</w:t>
      </w:r>
      <w:proofErr w:type="spellEnd"/>
      <w:r w:rsidRPr="00E43004">
        <w:rPr>
          <w:lang w:val="en-US"/>
        </w:rPr>
        <w:t xml:space="preserve"> | </w:t>
      </w:r>
      <w:r>
        <w:t>Отдел</w:t>
      </w:r>
      <w:r w:rsidRPr="00E43004">
        <w:rPr>
          <w:lang w:val="en-US"/>
        </w:rPr>
        <w:t>: Sales</w:t>
      </w:r>
    </w:p>
    <w:p w14:paraId="6C23D114" w14:textId="77777777" w:rsidR="00E43004" w:rsidRPr="00E43004" w:rsidRDefault="00E43004" w:rsidP="00E43004">
      <w:pPr>
        <w:rPr>
          <w:lang w:val="en-US"/>
        </w:rPr>
      </w:pPr>
      <w:r w:rsidRPr="00E43004">
        <w:rPr>
          <w:lang w:val="en-US"/>
        </w:rPr>
        <w:t xml:space="preserve">  -&gt; Magee | </w:t>
      </w:r>
      <w:r>
        <w:t>Отдел</w:t>
      </w:r>
      <w:r w:rsidRPr="00E43004">
        <w:rPr>
          <w:lang w:val="en-US"/>
        </w:rPr>
        <w:t>: Sales</w:t>
      </w:r>
    </w:p>
    <w:p w14:paraId="3518D325" w14:textId="77777777" w:rsidR="00E43004" w:rsidRPr="00E43004" w:rsidRDefault="00E43004" w:rsidP="00E43004">
      <w:pPr>
        <w:rPr>
          <w:lang w:val="en-US"/>
        </w:rPr>
      </w:pPr>
      <w:r w:rsidRPr="00E43004">
        <w:rPr>
          <w:lang w:val="en-US"/>
        </w:rPr>
        <w:t xml:space="preserve">  -&gt; </w:t>
      </w:r>
      <w:proofErr w:type="spellStart"/>
      <w:r w:rsidRPr="00E43004">
        <w:rPr>
          <w:lang w:val="en-US"/>
        </w:rPr>
        <w:t>Sedeghi</w:t>
      </w:r>
      <w:proofErr w:type="spellEnd"/>
      <w:r w:rsidRPr="00E43004">
        <w:rPr>
          <w:lang w:val="en-US"/>
        </w:rPr>
        <w:t xml:space="preserve"> | </w:t>
      </w:r>
      <w:r>
        <w:t>Отдел</w:t>
      </w:r>
      <w:r w:rsidRPr="00E43004">
        <w:rPr>
          <w:lang w:val="en-US"/>
        </w:rPr>
        <w:t>: Sales</w:t>
      </w:r>
    </w:p>
    <w:p w14:paraId="1468F50E" w14:textId="77777777" w:rsidR="00E43004" w:rsidRPr="00E43004" w:rsidRDefault="00E43004" w:rsidP="00E43004">
      <w:pPr>
        <w:rPr>
          <w:lang w:val="en-US"/>
        </w:rPr>
      </w:pPr>
      <w:r w:rsidRPr="00E43004">
        <w:rPr>
          <w:lang w:val="en-US"/>
        </w:rPr>
        <w:t xml:space="preserve">  -&gt; Nguyen | </w:t>
      </w:r>
      <w:r>
        <w:t>Отдел</w:t>
      </w:r>
      <w:r w:rsidRPr="00E43004">
        <w:rPr>
          <w:lang w:val="en-US"/>
        </w:rPr>
        <w:t>: Sales</w:t>
      </w:r>
    </w:p>
    <w:p w14:paraId="198DDFEC" w14:textId="77777777" w:rsidR="00E43004" w:rsidRPr="00E43004" w:rsidRDefault="00E43004" w:rsidP="00E43004">
      <w:pPr>
        <w:rPr>
          <w:lang w:val="en-US"/>
        </w:rPr>
      </w:pPr>
      <w:r w:rsidRPr="00E43004">
        <w:rPr>
          <w:lang w:val="en-US"/>
        </w:rPr>
        <w:t xml:space="preserve">  -&gt; Maduro | </w:t>
      </w:r>
      <w:r>
        <w:t>Отдел</w:t>
      </w:r>
      <w:r w:rsidRPr="00E43004">
        <w:rPr>
          <w:lang w:val="en-US"/>
        </w:rPr>
        <w:t>: Operations</w:t>
      </w:r>
    </w:p>
    <w:p w14:paraId="72D41F4C" w14:textId="77777777" w:rsidR="00E43004" w:rsidRPr="00E43004" w:rsidRDefault="00E43004" w:rsidP="00E43004">
      <w:pPr>
        <w:rPr>
          <w:lang w:val="en-US"/>
        </w:rPr>
      </w:pPr>
      <w:r w:rsidRPr="00E43004">
        <w:rPr>
          <w:lang w:val="en-US"/>
        </w:rPr>
        <w:t xml:space="preserve">  -&gt; </w:t>
      </w:r>
      <w:proofErr w:type="spellStart"/>
      <w:r w:rsidRPr="00E43004">
        <w:rPr>
          <w:lang w:val="en-US"/>
        </w:rPr>
        <w:t>Ropeburn</w:t>
      </w:r>
      <w:proofErr w:type="spellEnd"/>
      <w:r w:rsidRPr="00E43004">
        <w:rPr>
          <w:lang w:val="en-US"/>
        </w:rPr>
        <w:t xml:space="preserve"> | </w:t>
      </w:r>
      <w:r>
        <w:t>Отдел</w:t>
      </w:r>
      <w:r w:rsidRPr="00E43004">
        <w:rPr>
          <w:lang w:val="en-US"/>
        </w:rPr>
        <w:t>: Administration</w:t>
      </w:r>
    </w:p>
    <w:p w14:paraId="4EC19A26" w14:textId="77777777" w:rsidR="00E43004" w:rsidRPr="00E43004" w:rsidRDefault="00E43004" w:rsidP="00E43004">
      <w:pPr>
        <w:rPr>
          <w:lang w:val="en-US"/>
        </w:rPr>
      </w:pPr>
      <w:r w:rsidRPr="00E43004">
        <w:rPr>
          <w:lang w:val="en-US"/>
        </w:rPr>
        <w:t xml:space="preserve">  -&gt; Ngao | </w:t>
      </w:r>
      <w:r>
        <w:t>Отдел</w:t>
      </w:r>
      <w:r w:rsidRPr="00E43004">
        <w:rPr>
          <w:lang w:val="en-US"/>
        </w:rPr>
        <w:t>: Education</w:t>
      </w:r>
    </w:p>
    <w:p w14:paraId="7443813D" w14:textId="77777777" w:rsidR="00E43004" w:rsidRPr="00E43004" w:rsidRDefault="00E43004" w:rsidP="00E43004">
      <w:pPr>
        <w:rPr>
          <w:lang w:val="en-US"/>
        </w:rPr>
      </w:pPr>
    </w:p>
    <w:p w14:paraId="5CC1EE67" w14:textId="77777777" w:rsidR="00E43004" w:rsidRPr="00E43004" w:rsidRDefault="00E43004" w:rsidP="00E43004">
      <w:pPr>
        <w:rPr>
          <w:lang w:val="en-US"/>
        </w:rPr>
      </w:pPr>
    </w:p>
    <w:p w14:paraId="16E3DF54" w14:textId="77777777" w:rsidR="00E43004" w:rsidRPr="00E43004" w:rsidRDefault="00E43004" w:rsidP="00E43004">
      <w:pPr>
        <w:rPr>
          <w:lang w:val="en-US"/>
        </w:rPr>
      </w:pPr>
      <w:r w:rsidRPr="00E43004">
        <w:rPr>
          <w:lang w:val="en-US"/>
        </w:rPr>
        <w:t>PL/SQL procedure successfully completed.</w:t>
      </w:r>
    </w:p>
    <w:p w14:paraId="3EFB614C" w14:textId="77777777" w:rsidR="00E43004" w:rsidRPr="00E43004" w:rsidRDefault="00E43004" w:rsidP="00E43004">
      <w:pPr>
        <w:rPr>
          <w:lang w:val="en-US"/>
        </w:rPr>
      </w:pPr>
    </w:p>
    <w:p w14:paraId="4CD07AE6" w14:textId="77777777" w:rsidR="00E43004" w:rsidRDefault="00E43004" w:rsidP="00E43004">
      <w:r>
        <w:t>Служащих с такой зарплатой нет.</w:t>
      </w:r>
    </w:p>
    <w:p w14:paraId="75079EAC" w14:textId="77777777" w:rsidR="00E43004" w:rsidRDefault="00E43004" w:rsidP="00E43004"/>
    <w:p w14:paraId="405F1383" w14:textId="77777777" w:rsidR="00E43004" w:rsidRDefault="00E43004" w:rsidP="00E43004"/>
    <w:p w14:paraId="0E5D8633" w14:textId="1A7C5924" w:rsidR="00E43004" w:rsidRPr="00E43004" w:rsidRDefault="00E43004" w:rsidP="00E43004">
      <w:pPr>
        <w:rPr>
          <w:lang w:val="en-US"/>
        </w:rPr>
      </w:pPr>
      <w:r w:rsidRPr="00E43004">
        <w:rPr>
          <w:lang w:val="en-US"/>
        </w:rPr>
        <w:t>PL/SQL procedure successfully completed.</w:t>
      </w:r>
    </w:p>
    <w:p w14:paraId="749E5B94" w14:textId="7A2C25BD" w:rsidR="007C3050" w:rsidRPr="00E43004" w:rsidRDefault="007C3050" w:rsidP="00821C9F">
      <w:pPr>
        <w:rPr>
          <w:lang w:val="en-US"/>
        </w:rPr>
      </w:pPr>
    </w:p>
    <w:p w14:paraId="0AB0AFEF" w14:textId="375A296F" w:rsidR="007C3050" w:rsidRPr="00E43004" w:rsidRDefault="007C3050" w:rsidP="00821C9F">
      <w:pPr>
        <w:rPr>
          <w:lang w:val="en-US"/>
        </w:rPr>
      </w:pPr>
    </w:p>
    <w:p w14:paraId="18F4575A" w14:textId="77777777" w:rsidR="007C3050" w:rsidRPr="00E43004" w:rsidRDefault="007C3050" w:rsidP="00821C9F">
      <w:pPr>
        <w:rPr>
          <w:lang w:val="en-US"/>
        </w:rPr>
      </w:pPr>
    </w:p>
    <w:sectPr w:rsidR="007C3050" w:rsidRPr="00E43004" w:rsidSect="006D6D90">
      <w:footerReference w:type="even" r:id="rId7"/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ED3D65" w14:textId="77777777" w:rsidR="0094331F" w:rsidRDefault="0094331F">
      <w:r>
        <w:separator/>
      </w:r>
    </w:p>
  </w:endnote>
  <w:endnote w:type="continuationSeparator" w:id="0">
    <w:p w14:paraId="08B84387" w14:textId="77777777" w:rsidR="0094331F" w:rsidRDefault="00943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55953" w14:textId="77777777" w:rsidR="006D6D90" w:rsidRDefault="00AF7543" w:rsidP="006D6D90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5D09C83" w14:textId="77777777" w:rsidR="006D6D90" w:rsidRDefault="006D6D90" w:rsidP="006D6D90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760B9" w14:textId="77777777" w:rsidR="006D6D90" w:rsidRDefault="00AF7543" w:rsidP="006D6D90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2</w:t>
    </w:r>
    <w:r>
      <w:rPr>
        <w:rStyle w:val="a6"/>
      </w:rPr>
      <w:fldChar w:fldCharType="end"/>
    </w:r>
  </w:p>
  <w:p w14:paraId="1C367E23" w14:textId="77777777" w:rsidR="006D6D90" w:rsidRDefault="006D6D90" w:rsidP="006D6D90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9ECE0" w14:textId="77777777" w:rsidR="0094331F" w:rsidRDefault="0094331F">
      <w:r>
        <w:separator/>
      </w:r>
    </w:p>
  </w:footnote>
  <w:footnote w:type="continuationSeparator" w:id="0">
    <w:p w14:paraId="5930E299" w14:textId="77777777" w:rsidR="0094331F" w:rsidRDefault="00943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1" w15:restartNumberingAfterBreak="0">
    <w:nsid w:val="00000002"/>
    <w:multiLevelType w:val="multilevel"/>
    <w:tmpl w:val="00000002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00000009"/>
    <w:multiLevelType w:val="multilevel"/>
    <w:tmpl w:val="E004A302"/>
    <w:name w:val="WW8Num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A"/>
    <w:multiLevelType w:val="multilevel"/>
    <w:tmpl w:val="0000000A"/>
    <w:name w:val="WW8Num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 w15:restartNumberingAfterBreak="0">
    <w:nsid w:val="14F53E8C"/>
    <w:multiLevelType w:val="hybridMultilevel"/>
    <w:tmpl w:val="63481B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660B"/>
    <w:rsid w:val="000145FA"/>
    <w:rsid w:val="000A0644"/>
    <w:rsid w:val="000D77D8"/>
    <w:rsid w:val="002231CD"/>
    <w:rsid w:val="002571FD"/>
    <w:rsid w:val="00371A1A"/>
    <w:rsid w:val="00425ABE"/>
    <w:rsid w:val="00557499"/>
    <w:rsid w:val="005A4CDF"/>
    <w:rsid w:val="006644A3"/>
    <w:rsid w:val="006824F8"/>
    <w:rsid w:val="006D0E8E"/>
    <w:rsid w:val="006D6D90"/>
    <w:rsid w:val="006F660B"/>
    <w:rsid w:val="00737438"/>
    <w:rsid w:val="00763BDB"/>
    <w:rsid w:val="007C3050"/>
    <w:rsid w:val="00821C9F"/>
    <w:rsid w:val="00921228"/>
    <w:rsid w:val="0094331F"/>
    <w:rsid w:val="00992D0C"/>
    <w:rsid w:val="009C625F"/>
    <w:rsid w:val="00A62F38"/>
    <w:rsid w:val="00AC781C"/>
    <w:rsid w:val="00AD4E96"/>
    <w:rsid w:val="00AF7543"/>
    <w:rsid w:val="00B8112B"/>
    <w:rsid w:val="00B96552"/>
    <w:rsid w:val="00BF62BF"/>
    <w:rsid w:val="00C86BE0"/>
    <w:rsid w:val="00C94E11"/>
    <w:rsid w:val="00CA22D5"/>
    <w:rsid w:val="00CA2EE1"/>
    <w:rsid w:val="00CE6003"/>
    <w:rsid w:val="00D344A6"/>
    <w:rsid w:val="00E2628E"/>
    <w:rsid w:val="00E41D8C"/>
    <w:rsid w:val="00E43004"/>
    <w:rsid w:val="00EF6F9C"/>
    <w:rsid w:val="00F01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77A5F"/>
  <w15:docId w15:val="{993D8CA1-5998-471F-9342-B2A014DEC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31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2231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231CD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styleId="a3">
    <w:name w:val="Hyperlink"/>
    <w:uiPriority w:val="99"/>
    <w:rsid w:val="002231CD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rsid w:val="002231CD"/>
    <w:pPr>
      <w:spacing w:before="120" w:after="120"/>
    </w:pPr>
    <w:rPr>
      <w:b/>
      <w:bCs/>
      <w:caps/>
      <w:sz w:val="20"/>
      <w:szCs w:val="20"/>
    </w:rPr>
  </w:style>
  <w:style w:type="paragraph" w:styleId="a4">
    <w:name w:val="footer"/>
    <w:basedOn w:val="a"/>
    <w:link w:val="a5"/>
    <w:rsid w:val="002231CD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rsid w:val="002231C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page number"/>
    <w:basedOn w:val="a0"/>
    <w:rsid w:val="002231CD"/>
  </w:style>
  <w:style w:type="paragraph" w:styleId="a7">
    <w:name w:val="Body Text"/>
    <w:basedOn w:val="a"/>
    <w:link w:val="a8"/>
    <w:rsid w:val="002231CD"/>
    <w:pPr>
      <w:spacing w:line="360" w:lineRule="auto"/>
      <w:jc w:val="both"/>
    </w:pPr>
    <w:rPr>
      <w:sz w:val="28"/>
    </w:rPr>
  </w:style>
  <w:style w:type="character" w:customStyle="1" w:styleId="a8">
    <w:name w:val="Основной текст Знак"/>
    <w:basedOn w:val="a0"/>
    <w:link w:val="a7"/>
    <w:rsid w:val="002231CD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9">
    <w:name w:val="List Paragraph"/>
    <w:basedOn w:val="a"/>
    <w:uiPriority w:val="34"/>
    <w:qFormat/>
    <w:rsid w:val="002231CD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5A4C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A4CD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6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03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9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4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7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4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94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5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8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4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2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9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0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1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5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6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6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26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0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3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8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4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12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4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1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67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3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0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9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7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1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7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8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1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1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</TotalTime>
  <Pages>9</Pages>
  <Words>1831</Words>
  <Characters>10441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41</cp:revision>
  <dcterms:created xsi:type="dcterms:W3CDTF">2026-02-16T12:23:00Z</dcterms:created>
  <dcterms:modified xsi:type="dcterms:W3CDTF">2026-04-20T01:57:00Z</dcterms:modified>
</cp:coreProperties>
</file>